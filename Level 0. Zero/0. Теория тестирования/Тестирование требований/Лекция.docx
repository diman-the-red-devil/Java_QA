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7B7FE0" w:rsidP="004E1AED">
      <w:pPr>
        <w:pStyle w:val="a4"/>
      </w:pPr>
      <w:r>
        <w:t xml:space="preserve">Лекция </w:t>
      </w:r>
      <w:r w:rsidR="00202C03">
        <w:t>4.</w:t>
      </w:r>
      <w:r>
        <w:t>Тестирование требований</w:t>
      </w:r>
      <w:bookmarkStart w:id="0" w:name="_GoBack"/>
      <w:bookmarkEnd w:id="0"/>
    </w:p>
    <w:p w:rsidR="00194DF6" w:rsidRDefault="004F5256">
      <w:pPr>
        <w:pStyle w:val="1"/>
      </w:pPr>
      <w:r>
        <w:t>Важность требований</w:t>
      </w:r>
    </w:p>
    <w:p w:rsidR="004E1AED" w:rsidRDefault="000906B5" w:rsidP="000906B5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Требование </w:t>
      </w:r>
      <w:r>
        <w:rPr>
          <w:sz w:val="23"/>
          <w:szCs w:val="23"/>
        </w:rPr>
        <w:t>– это описание того, какие функции и с соблюдением каких условий должно выполнять приложение. Требования должны быть избавлены от привязки к способам реализации, внутренней архитектуре продукта и т.п.</w:t>
      </w:r>
    </w:p>
    <w:p w:rsidR="000906B5" w:rsidRDefault="000906B5" w:rsidP="000906B5">
      <w:pPr>
        <w:rPr>
          <w:sz w:val="23"/>
          <w:szCs w:val="23"/>
        </w:rPr>
      </w:pPr>
      <w:r>
        <w:rPr>
          <w:sz w:val="23"/>
          <w:szCs w:val="23"/>
        </w:rPr>
        <w:t>Если в процессе работы с проектом документации не уделено должного внимания, ситуация может стать похожей на представленную на этом рисунке.</w:t>
      </w:r>
    </w:p>
    <w:p w:rsidR="000906B5" w:rsidRDefault="000906B5" w:rsidP="000906B5">
      <w:r>
        <w:rPr>
          <w:noProof/>
          <w:lang w:eastAsia="ru-RU"/>
        </w:rPr>
        <w:drawing>
          <wp:inline distT="0" distB="0" distL="0" distR="0" wp14:anchorId="118D4FC2" wp14:editId="1588FFA2">
            <wp:extent cx="5732145" cy="4277360"/>
            <wp:effectExtent l="0" t="0" r="190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B5" w:rsidRDefault="000906B5" w:rsidP="000906B5"/>
    <w:p w:rsidR="000906B5" w:rsidRDefault="000906B5" w:rsidP="000906B5">
      <w:pPr>
        <w:rPr>
          <w:sz w:val="23"/>
          <w:szCs w:val="23"/>
        </w:rPr>
      </w:pPr>
      <w:r>
        <w:rPr>
          <w:sz w:val="23"/>
          <w:szCs w:val="23"/>
        </w:rPr>
        <w:t xml:space="preserve">Следует помнить о том, что стоимость исправления проблемы тем меньше, чем на более ранних стадиях работы с проектом она обнаружена. Поскольку работа с требованиями является одной из начальных стадий, именно здесь можно заранее устранить множество проблем до того, как они возникли. </w:t>
      </w:r>
    </w:p>
    <w:p w:rsidR="000906B5" w:rsidRDefault="000906B5" w:rsidP="000906B5">
      <w:pPr>
        <w:rPr>
          <w:sz w:val="23"/>
          <w:szCs w:val="23"/>
        </w:rPr>
      </w:pPr>
      <w:r>
        <w:rPr>
          <w:sz w:val="23"/>
          <w:szCs w:val="23"/>
        </w:rPr>
        <w:t>Такой подход полностью соответствует принципу "Проблемы следует предупреждать, а не исправлять".</w:t>
      </w:r>
    </w:p>
    <w:p w:rsidR="000906B5" w:rsidRDefault="000906B5" w:rsidP="000906B5">
      <w:pPr>
        <w:rPr>
          <w:sz w:val="23"/>
          <w:szCs w:val="23"/>
        </w:rPr>
      </w:pPr>
      <w:r>
        <w:rPr>
          <w:sz w:val="23"/>
          <w:szCs w:val="23"/>
        </w:rPr>
        <w:lastRenderedPageBreak/>
        <w:t>Степень важности и глубина тестирования того или иного вида документации и даже отдельного документа определяется большим количеством факторов, но неизменным остаётся общий принцип: всё, что мы создаём в процессе разработки проекта (даже рисунки маркером на доске, даже письма, даже переписку в скайпе), можно считать документацией и так или иначе подвергать тестированию (например, вычитывание письма перед отправкой — это тоже своего рода тестирование документации).</w:t>
      </w:r>
    </w:p>
    <w:p w:rsidR="004F5256" w:rsidRDefault="004F5256" w:rsidP="004F5256">
      <w:pPr>
        <w:pStyle w:val="1"/>
      </w:pPr>
      <w:r>
        <w:t>Уровни требований</w:t>
      </w:r>
    </w:p>
    <w:p w:rsidR="00F23D43" w:rsidRPr="00202C03" w:rsidRDefault="00F23D43" w:rsidP="00F23D43">
      <w:pPr>
        <w:pStyle w:val="2"/>
      </w:pPr>
      <w:r w:rsidRPr="00202C03">
        <w:rPr>
          <w:bCs/>
        </w:rPr>
        <w:t>Бизнес-требования</w:t>
      </w:r>
      <w:r w:rsidR="004F5256" w:rsidRPr="00202C03">
        <w:t xml:space="preserve"> </w:t>
      </w:r>
    </w:p>
    <w:p w:rsidR="004F5256" w:rsidRDefault="00EA4500" w:rsidP="00F23D43">
      <w:pPr>
        <w:rPr>
          <w:sz w:val="23"/>
          <w:szCs w:val="23"/>
        </w:rPr>
      </w:pPr>
      <w:r>
        <w:rPr>
          <w:sz w:val="23"/>
          <w:szCs w:val="23"/>
        </w:rPr>
        <w:t xml:space="preserve">Бизнес –требования </w:t>
      </w:r>
      <w:r w:rsidR="004F5256">
        <w:rPr>
          <w:sz w:val="23"/>
          <w:szCs w:val="23"/>
        </w:rPr>
        <w:t xml:space="preserve">выражают цель, ради которой разрабатывается продукт (зачем вообще он нужен, какая от него ожидается польза, как заказчик с его помощью будет получать прибыль). Результатом выявления требований на этом уровне является общее видение — документ, который, как правило, представлен простым текстом и таблицами. Здесь нет детализации поведения системы и </w:t>
      </w:r>
      <w:r w:rsidR="00F23D43">
        <w:rPr>
          <w:sz w:val="23"/>
          <w:szCs w:val="23"/>
        </w:rPr>
        <w:t>других</w:t>
      </w:r>
      <w:r w:rsidR="004F5256">
        <w:rPr>
          <w:sz w:val="23"/>
          <w:szCs w:val="23"/>
        </w:rPr>
        <w:t xml:space="preserve"> технических характеристик. </w:t>
      </w:r>
    </w:p>
    <w:p w:rsidR="004F5256" w:rsidRDefault="00F23D43" w:rsidP="00F23D43">
      <w:pPr>
        <w:rPr>
          <w:sz w:val="23"/>
          <w:szCs w:val="23"/>
        </w:rPr>
      </w:pPr>
      <w:r>
        <w:rPr>
          <w:sz w:val="23"/>
          <w:szCs w:val="23"/>
        </w:rPr>
        <w:t>Пример</w:t>
      </w:r>
      <w:r w:rsidR="004F5256">
        <w:rPr>
          <w:sz w:val="23"/>
          <w:szCs w:val="23"/>
        </w:rPr>
        <w:t xml:space="preserve"> бизнес-требований: </w:t>
      </w:r>
    </w:p>
    <w:p w:rsidR="004F5256" w:rsidRPr="00F23D43" w:rsidRDefault="004F5256" w:rsidP="00F23D43">
      <w:pPr>
        <w:pStyle w:val="aff5"/>
        <w:numPr>
          <w:ilvl w:val="0"/>
          <w:numId w:val="23"/>
        </w:numPr>
        <w:rPr>
          <w:sz w:val="23"/>
          <w:szCs w:val="23"/>
        </w:rPr>
      </w:pPr>
      <w:r w:rsidRPr="00F23D43">
        <w:rPr>
          <w:sz w:val="23"/>
          <w:szCs w:val="23"/>
        </w:rPr>
        <w:t>Нужен</w:t>
      </w:r>
      <w:r w:rsidRPr="00F23D43">
        <w:rPr>
          <w:i/>
          <w:iCs/>
          <w:sz w:val="23"/>
          <w:szCs w:val="23"/>
        </w:rPr>
        <w:t xml:space="preserve"> инструмент, в реальном времени отображающий наиболее выгодный курс покупки и продажи валюты. </w:t>
      </w:r>
    </w:p>
    <w:p w:rsidR="004F5256" w:rsidRPr="00F23D43" w:rsidRDefault="004F5256" w:rsidP="00F23D43">
      <w:pPr>
        <w:pStyle w:val="aff5"/>
        <w:numPr>
          <w:ilvl w:val="0"/>
          <w:numId w:val="23"/>
        </w:numPr>
        <w:rPr>
          <w:sz w:val="23"/>
          <w:szCs w:val="23"/>
        </w:rPr>
      </w:pPr>
      <w:r w:rsidRPr="00F23D43">
        <w:rPr>
          <w:sz w:val="23"/>
          <w:szCs w:val="23"/>
        </w:rPr>
        <w:t>Необходимо</w:t>
      </w:r>
      <w:r w:rsidRPr="00F23D43">
        <w:rPr>
          <w:i/>
          <w:iCs/>
          <w:sz w:val="23"/>
          <w:szCs w:val="23"/>
        </w:rPr>
        <w:t xml:space="preserve"> в два-три раза повысить количество заявок, обрабатываемых одним оператором за смену. </w:t>
      </w:r>
    </w:p>
    <w:p w:rsidR="00F23D43" w:rsidRDefault="004F5256" w:rsidP="00F23D43">
      <w:pPr>
        <w:pStyle w:val="2"/>
      </w:pPr>
      <w:r>
        <w:t>П</w:t>
      </w:r>
      <w:r w:rsidR="00F23D43">
        <w:t>ользовательские требования</w:t>
      </w:r>
      <w:r>
        <w:t xml:space="preserve"> </w:t>
      </w:r>
    </w:p>
    <w:p w:rsidR="004F5256" w:rsidRDefault="00EA4500" w:rsidP="00F23D43">
      <w:pPr>
        <w:rPr>
          <w:sz w:val="13"/>
          <w:szCs w:val="13"/>
        </w:rPr>
      </w:pPr>
      <w:r>
        <w:rPr>
          <w:sz w:val="23"/>
          <w:szCs w:val="23"/>
        </w:rPr>
        <w:t xml:space="preserve">Пользовательские требования </w:t>
      </w:r>
      <w:r w:rsidR="00F23D43">
        <w:rPr>
          <w:sz w:val="23"/>
          <w:szCs w:val="23"/>
        </w:rPr>
        <w:t>описывают задачи, ко</w:t>
      </w:r>
      <w:r w:rsidR="004F5256">
        <w:rPr>
          <w:sz w:val="23"/>
          <w:szCs w:val="23"/>
        </w:rPr>
        <w:t>торые пользователь может выполнять с помощью</w:t>
      </w:r>
      <w:r w:rsidR="00F23D43">
        <w:rPr>
          <w:sz w:val="23"/>
          <w:szCs w:val="23"/>
        </w:rPr>
        <w:t xml:space="preserve"> программного продукта. По</w:t>
      </w:r>
      <w:r w:rsidR="004F5256">
        <w:rPr>
          <w:sz w:val="23"/>
          <w:szCs w:val="23"/>
        </w:rPr>
        <w:t>скольку здесь уже появляется описание поведения системы, требования этого уровня могут быть использованы для оценки объёма работ, стоимости проекта, времени разработки и т.д. Пользовательские требования оформляются в виде вариантов использования, пользова</w:t>
      </w:r>
      <w:r w:rsidR="00F23D43">
        <w:rPr>
          <w:sz w:val="23"/>
          <w:szCs w:val="23"/>
        </w:rPr>
        <w:t>тельских историй</w:t>
      </w:r>
      <w:r w:rsidR="004F5256">
        <w:rPr>
          <w:sz w:val="23"/>
          <w:szCs w:val="23"/>
        </w:rPr>
        <w:t>, пользовательских сценариев</w:t>
      </w:r>
      <w:r w:rsidR="004F5256">
        <w:rPr>
          <w:sz w:val="13"/>
          <w:szCs w:val="13"/>
        </w:rPr>
        <w:t xml:space="preserve"> </w:t>
      </w:r>
    </w:p>
    <w:p w:rsidR="004F5256" w:rsidRDefault="00B23684" w:rsidP="00B23684">
      <w:pPr>
        <w:rPr>
          <w:sz w:val="23"/>
          <w:szCs w:val="23"/>
        </w:rPr>
      </w:pPr>
      <w:r>
        <w:rPr>
          <w:sz w:val="23"/>
          <w:szCs w:val="23"/>
        </w:rPr>
        <w:t>Пример</w:t>
      </w:r>
      <w:r w:rsidR="004F5256">
        <w:rPr>
          <w:sz w:val="23"/>
          <w:szCs w:val="23"/>
        </w:rPr>
        <w:t xml:space="preserve"> пользовательских требований: </w:t>
      </w:r>
    </w:p>
    <w:p w:rsidR="004F5256" w:rsidRPr="00B23684" w:rsidRDefault="004F5256" w:rsidP="00B23684">
      <w:pPr>
        <w:pStyle w:val="aff5"/>
        <w:numPr>
          <w:ilvl w:val="0"/>
          <w:numId w:val="24"/>
        </w:numPr>
        <w:rPr>
          <w:sz w:val="23"/>
          <w:szCs w:val="23"/>
        </w:rPr>
      </w:pPr>
      <w:r w:rsidRPr="00B23684">
        <w:rPr>
          <w:sz w:val="23"/>
          <w:szCs w:val="23"/>
        </w:rPr>
        <w:t>При</w:t>
      </w:r>
      <w:r w:rsidRPr="00B23684">
        <w:rPr>
          <w:i/>
          <w:iCs/>
          <w:sz w:val="23"/>
          <w:szCs w:val="23"/>
        </w:rPr>
        <w:t xml:space="preserve"> первом входе пользователя в си</w:t>
      </w:r>
      <w:r w:rsidR="00B23684" w:rsidRPr="00B23684">
        <w:rPr>
          <w:i/>
          <w:iCs/>
          <w:sz w:val="23"/>
          <w:szCs w:val="23"/>
        </w:rPr>
        <w:t>стему должно отображаться лицен</w:t>
      </w:r>
      <w:r w:rsidRPr="00B23684">
        <w:rPr>
          <w:i/>
          <w:iCs/>
          <w:sz w:val="23"/>
          <w:szCs w:val="23"/>
        </w:rPr>
        <w:t xml:space="preserve">зионное соглашение. </w:t>
      </w:r>
    </w:p>
    <w:p w:rsidR="004F5256" w:rsidRPr="00B23684" w:rsidRDefault="004F5256" w:rsidP="00B23684">
      <w:pPr>
        <w:pStyle w:val="aff5"/>
        <w:numPr>
          <w:ilvl w:val="0"/>
          <w:numId w:val="24"/>
        </w:numPr>
        <w:rPr>
          <w:sz w:val="23"/>
          <w:szCs w:val="23"/>
        </w:rPr>
      </w:pPr>
      <w:r w:rsidRPr="00B23684">
        <w:rPr>
          <w:sz w:val="23"/>
          <w:szCs w:val="23"/>
        </w:rPr>
        <w:t>Администратор</w:t>
      </w:r>
      <w:r w:rsidRPr="00B23684">
        <w:rPr>
          <w:i/>
          <w:iCs/>
          <w:sz w:val="23"/>
          <w:szCs w:val="23"/>
        </w:rPr>
        <w:t xml:space="preserve"> должен иметь возможность просматривать список всех пользователей, работающих в данный момент в системе. </w:t>
      </w:r>
    </w:p>
    <w:p w:rsidR="00B23684" w:rsidRDefault="004F5256" w:rsidP="00B23684">
      <w:pPr>
        <w:pStyle w:val="2"/>
      </w:pPr>
      <w:r>
        <w:t xml:space="preserve">Функциональные требования </w:t>
      </w:r>
    </w:p>
    <w:p w:rsidR="004F5256" w:rsidRDefault="00EA4500" w:rsidP="00B23684">
      <w:pPr>
        <w:rPr>
          <w:sz w:val="23"/>
          <w:szCs w:val="23"/>
        </w:rPr>
      </w:pPr>
      <w:r>
        <w:rPr>
          <w:sz w:val="23"/>
          <w:szCs w:val="23"/>
        </w:rPr>
        <w:t xml:space="preserve">Функциональные требования </w:t>
      </w:r>
      <w:r w:rsidR="00B23684">
        <w:rPr>
          <w:sz w:val="23"/>
          <w:szCs w:val="23"/>
        </w:rPr>
        <w:t>описывают поведе</w:t>
      </w:r>
      <w:r w:rsidR="004F5256">
        <w:rPr>
          <w:sz w:val="23"/>
          <w:szCs w:val="23"/>
        </w:rPr>
        <w:t xml:space="preserve">ние системы, т.е. её действия (вычисления, преобразования, проверки, обработку и т.д.). Стоит помнить, что к поведению системы относится не только то, что система должна делать, но и то, что она </w:t>
      </w:r>
      <w:r w:rsidR="004F5256">
        <w:rPr>
          <w:b/>
          <w:bCs/>
          <w:sz w:val="23"/>
          <w:szCs w:val="23"/>
        </w:rPr>
        <w:t xml:space="preserve">не </w:t>
      </w:r>
      <w:r w:rsidR="004F5256">
        <w:rPr>
          <w:sz w:val="23"/>
          <w:szCs w:val="23"/>
        </w:rPr>
        <w:t>должна делать (</w:t>
      </w:r>
      <w:proofErr w:type="gramStart"/>
      <w:r w:rsidR="004F5256">
        <w:rPr>
          <w:sz w:val="23"/>
          <w:szCs w:val="23"/>
        </w:rPr>
        <w:t>например</w:t>
      </w:r>
      <w:proofErr w:type="gramEnd"/>
      <w:r w:rsidR="004F5256">
        <w:rPr>
          <w:sz w:val="23"/>
          <w:szCs w:val="23"/>
        </w:rPr>
        <w:t xml:space="preserve">: «приложение </w:t>
      </w:r>
      <w:r w:rsidR="004F5256">
        <w:rPr>
          <w:b/>
          <w:bCs/>
          <w:sz w:val="23"/>
          <w:szCs w:val="23"/>
        </w:rPr>
        <w:t xml:space="preserve">не </w:t>
      </w:r>
      <w:r w:rsidR="004F5256">
        <w:rPr>
          <w:sz w:val="23"/>
          <w:szCs w:val="23"/>
        </w:rPr>
        <w:t xml:space="preserve">должно выгружать из оперативной памяти фоновые документы в течение 30 минут с момента выполнения с ними последней операции»). </w:t>
      </w:r>
    </w:p>
    <w:p w:rsidR="004F5256" w:rsidRDefault="00B23684" w:rsidP="00B23684">
      <w:pPr>
        <w:rPr>
          <w:i/>
          <w:iCs/>
          <w:sz w:val="23"/>
          <w:szCs w:val="23"/>
        </w:rPr>
      </w:pPr>
      <w:r>
        <w:rPr>
          <w:sz w:val="23"/>
          <w:szCs w:val="23"/>
        </w:rPr>
        <w:lastRenderedPageBreak/>
        <w:t>П</w:t>
      </w:r>
      <w:r w:rsidR="004F5256">
        <w:rPr>
          <w:sz w:val="23"/>
          <w:szCs w:val="23"/>
        </w:rPr>
        <w:t xml:space="preserve">ример функциональных требований: </w:t>
      </w:r>
      <w:proofErr w:type="gramStart"/>
      <w:r w:rsidR="004F5256">
        <w:rPr>
          <w:i/>
          <w:iCs/>
          <w:sz w:val="23"/>
          <w:szCs w:val="23"/>
        </w:rPr>
        <w:t>В</w:t>
      </w:r>
      <w:proofErr w:type="gramEnd"/>
      <w:r w:rsidR="004F5256">
        <w:rPr>
          <w:i/>
          <w:iCs/>
          <w:sz w:val="23"/>
          <w:szCs w:val="23"/>
        </w:rPr>
        <w:t xml:space="preserve"> процессе инсталляции приложение </w:t>
      </w:r>
      <w:r>
        <w:rPr>
          <w:i/>
          <w:iCs/>
          <w:sz w:val="23"/>
          <w:szCs w:val="23"/>
        </w:rPr>
        <w:t>должно проверять остаток свобод</w:t>
      </w:r>
      <w:r w:rsidR="004F5256">
        <w:rPr>
          <w:i/>
          <w:iCs/>
          <w:sz w:val="23"/>
          <w:szCs w:val="23"/>
        </w:rPr>
        <w:t xml:space="preserve">ного места на целевом носителе. </w:t>
      </w:r>
    </w:p>
    <w:p w:rsidR="00B23684" w:rsidRDefault="00B23684" w:rsidP="00B23684">
      <w:pPr>
        <w:rPr>
          <w:sz w:val="23"/>
          <w:szCs w:val="23"/>
        </w:rPr>
      </w:pPr>
    </w:p>
    <w:p w:rsidR="00B23684" w:rsidRDefault="00B23684" w:rsidP="00B23684">
      <w:pPr>
        <w:pStyle w:val="2"/>
      </w:pPr>
      <w:r>
        <w:t>Нефункциональные требования</w:t>
      </w:r>
    </w:p>
    <w:p w:rsidR="004F5256" w:rsidRDefault="00EA4500" w:rsidP="00B23684">
      <w:pPr>
        <w:rPr>
          <w:sz w:val="23"/>
          <w:szCs w:val="23"/>
        </w:rPr>
      </w:pPr>
      <w:r>
        <w:rPr>
          <w:sz w:val="23"/>
          <w:szCs w:val="23"/>
        </w:rPr>
        <w:t xml:space="preserve">Нефункциональные требования </w:t>
      </w:r>
      <w:r w:rsidR="004F5256">
        <w:rPr>
          <w:sz w:val="23"/>
          <w:szCs w:val="23"/>
        </w:rPr>
        <w:t xml:space="preserve">описывают </w:t>
      </w:r>
      <w:r w:rsidR="00B23684">
        <w:rPr>
          <w:sz w:val="23"/>
          <w:szCs w:val="23"/>
        </w:rPr>
        <w:t xml:space="preserve">специфические </w:t>
      </w:r>
      <w:r w:rsidR="004F5256">
        <w:rPr>
          <w:sz w:val="23"/>
          <w:szCs w:val="23"/>
        </w:rPr>
        <w:t>свойства системы (удобство использования, без</w:t>
      </w:r>
      <w:r w:rsidR="00B23684">
        <w:rPr>
          <w:sz w:val="23"/>
          <w:szCs w:val="23"/>
        </w:rPr>
        <w:t>опасность, надёжность, расширяе</w:t>
      </w:r>
      <w:r w:rsidR="004F5256">
        <w:rPr>
          <w:sz w:val="23"/>
          <w:szCs w:val="23"/>
        </w:rPr>
        <w:t xml:space="preserve">мость и т.д.), которыми она должна обладать. </w:t>
      </w:r>
    </w:p>
    <w:p w:rsidR="004F5256" w:rsidRDefault="00B23684" w:rsidP="00B23684">
      <w:pPr>
        <w:rPr>
          <w:sz w:val="23"/>
          <w:szCs w:val="23"/>
        </w:rPr>
      </w:pPr>
      <w:r>
        <w:rPr>
          <w:sz w:val="23"/>
          <w:szCs w:val="23"/>
        </w:rPr>
        <w:t>Пример</w:t>
      </w:r>
      <w:r w:rsidR="004F5256">
        <w:rPr>
          <w:sz w:val="23"/>
          <w:szCs w:val="23"/>
        </w:rPr>
        <w:t xml:space="preserve"> нефункциональных требований: </w:t>
      </w:r>
      <w:r w:rsidR="004F5256">
        <w:rPr>
          <w:i/>
          <w:iCs/>
          <w:sz w:val="23"/>
          <w:szCs w:val="23"/>
        </w:rPr>
        <w:t xml:space="preserve">При одновременной непрерывной работе с системой 1000 пользователей, минимальное время между возникновением сбоев должно быть более или равно 100 часов. </w:t>
      </w:r>
    </w:p>
    <w:p w:rsidR="004F5256" w:rsidRDefault="00B23684" w:rsidP="004F5256">
      <w:pPr>
        <w:pStyle w:val="Default"/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32AE487E" wp14:editId="6D79E418">
            <wp:extent cx="5123809" cy="2085714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84" w:rsidRDefault="00B23684" w:rsidP="00B23684">
      <w:pPr>
        <w:rPr>
          <w:sz w:val="23"/>
          <w:szCs w:val="23"/>
        </w:rPr>
      </w:pPr>
      <w:r>
        <w:rPr>
          <w:sz w:val="23"/>
          <w:szCs w:val="23"/>
        </w:rPr>
        <w:t>Функциональны требования определяют, «что система должна делать».</w:t>
      </w:r>
    </w:p>
    <w:p w:rsidR="00B23684" w:rsidRDefault="00B23684" w:rsidP="00B23684">
      <w:pPr>
        <w:rPr>
          <w:sz w:val="23"/>
          <w:szCs w:val="23"/>
        </w:rPr>
      </w:pPr>
      <w:r>
        <w:rPr>
          <w:sz w:val="23"/>
          <w:szCs w:val="23"/>
        </w:rPr>
        <w:t>Нефункциональные требования определяют, «с соблюдением каких условий» должно происходить это действие.</w:t>
      </w:r>
    </w:p>
    <w:p w:rsidR="00B23684" w:rsidRDefault="00B23684" w:rsidP="00B23684">
      <w:pPr>
        <w:rPr>
          <w:sz w:val="23"/>
          <w:szCs w:val="23"/>
        </w:rPr>
      </w:pPr>
      <w:r w:rsidRPr="00CE3593">
        <w:rPr>
          <w:sz w:val="23"/>
          <w:szCs w:val="23"/>
        </w:rPr>
        <w:t>Спецификация</w:t>
      </w:r>
      <w:r>
        <w:rPr>
          <w:b/>
          <w:bCs/>
          <w:sz w:val="23"/>
          <w:szCs w:val="23"/>
        </w:rPr>
        <w:t xml:space="preserve"> </w:t>
      </w:r>
      <w:r w:rsidRPr="00CE3593">
        <w:rPr>
          <w:sz w:val="23"/>
          <w:szCs w:val="23"/>
        </w:rPr>
        <w:t>требований</w:t>
      </w:r>
      <w:r w:rsidR="00CE3593"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>объединяет в себе описание всех требований уровня продукта и может представлять собой весьма объёмный документ (сотни и тысячи страниц).</w:t>
      </w:r>
    </w:p>
    <w:p w:rsidR="00202C03" w:rsidRDefault="00202C03" w:rsidP="00B23684">
      <w:pPr>
        <w:rPr>
          <w:sz w:val="23"/>
          <w:szCs w:val="23"/>
        </w:rPr>
      </w:pPr>
    </w:p>
    <w:p w:rsidR="00B23684" w:rsidRDefault="00646EA9" w:rsidP="00B23684">
      <w:pPr>
        <w:pStyle w:val="1"/>
      </w:pPr>
      <w:r>
        <w:t>Свойства требований и п</w:t>
      </w:r>
      <w:r w:rsidR="00B23684">
        <w:t>араметры тестирования документации</w:t>
      </w:r>
    </w:p>
    <w:p w:rsidR="00646EA9" w:rsidRPr="007B7FE0" w:rsidRDefault="00646EA9" w:rsidP="00646EA9">
      <w:pPr>
        <w:rPr>
          <w:b/>
          <w:sz w:val="23"/>
          <w:szCs w:val="23"/>
        </w:rPr>
      </w:pPr>
      <w:r w:rsidRPr="007B7FE0">
        <w:rPr>
          <w:b/>
          <w:sz w:val="23"/>
          <w:szCs w:val="23"/>
        </w:rPr>
        <w:t>Требования должны быть: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rPr>
          <w:rFonts w:cs="Arial"/>
          <w:b/>
          <w:bCs/>
          <w:color w:val="000000"/>
          <w:sz w:val="23"/>
          <w:szCs w:val="23"/>
        </w:rPr>
      </w:pPr>
      <w:r w:rsidRPr="00646EA9">
        <w:rPr>
          <w:rFonts w:cs="Arial"/>
          <w:b/>
          <w:bCs/>
          <w:color w:val="000000"/>
          <w:sz w:val="23"/>
          <w:szCs w:val="23"/>
        </w:rPr>
        <w:t>Завершённы</w:t>
      </w:r>
      <w:r w:rsidRPr="007B7FE0">
        <w:rPr>
          <w:rFonts w:cs="Arial"/>
          <w:b/>
          <w:bCs/>
          <w:color w:val="000000"/>
          <w:sz w:val="23"/>
          <w:szCs w:val="23"/>
        </w:rPr>
        <w:t>ми</w:t>
      </w:r>
      <w:r w:rsidRPr="00646EA9">
        <w:rPr>
          <w:rFonts w:cs="Arial"/>
          <w:b/>
          <w:bCs/>
          <w:color w:val="000000"/>
          <w:sz w:val="23"/>
          <w:szCs w:val="23"/>
        </w:rPr>
        <w:t xml:space="preserve"> 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ind w:left="567"/>
        <w:rPr>
          <w:rFonts w:cs="Arial"/>
          <w:color w:val="000000"/>
          <w:sz w:val="23"/>
          <w:szCs w:val="23"/>
        </w:rPr>
      </w:pPr>
      <w:r w:rsidRPr="00646EA9">
        <w:rPr>
          <w:rFonts w:cs="Arial"/>
          <w:color w:val="000000"/>
          <w:sz w:val="23"/>
          <w:szCs w:val="23"/>
        </w:rPr>
        <w:t>Все важные аспекты должны быть включены. Ничто не должно быть остав</w:t>
      </w:r>
      <w:r w:rsidRPr="007B7FE0">
        <w:rPr>
          <w:rFonts w:cs="Arial"/>
          <w:color w:val="000000"/>
          <w:sz w:val="23"/>
          <w:szCs w:val="23"/>
        </w:rPr>
        <w:t>лено «для будущего определения».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rPr>
          <w:rFonts w:cs="Arial"/>
          <w:b/>
          <w:bCs/>
          <w:color w:val="000000"/>
          <w:sz w:val="23"/>
          <w:szCs w:val="23"/>
        </w:rPr>
      </w:pPr>
      <w:r w:rsidRPr="007B7FE0">
        <w:rPr>
          <w:rFonts w:cs="Arial"/>
          <w:b/>
          <w:bCs/>
          <w:color w:val="000000"/>
          <w:sz w:val="23"/>
          <w:szCs w:val="23"/>
        </w:rPr>
        <w:t>Непротиворечивыми</w:t>
      </w:r>
      <w:r w:rsidRPr="00646EA9">
        <w:rPr>
          <w:rFonts w:cs="Arial"/>
          <w:b/>
          <w:bCs/>
          <w:color w:val="000000"/>
          <w:sz w:val="23"/>
          <w:szCs w:val="23"/>
        </w:rPr>
        <w:t xml:space="preserve"> 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ind w:left="567"/>
        <w:rPr>
          <w:rFonts w:cs="Arial"/>
          <w:color w:val="000000"/>
          <w:sz w:val="23"/>
          <w:szCs w:val="23"/>
        </w:rPr>
      </w:pPr>
      <w:r w:rsidRPr="00646EA9">
        <w:rPr>
          <w:rFonts w:cs="Arial"/>
          <w:color w:val="000000"/>
          <w:sz w:val="23"/>
          <w:szCs w:val="23"/>
        </w:rPr>
        <w:t xml:space="preserve">Требование не должно содержать противоречий как внутри себя, так и с другими требованиями </w:t>
      </w:r>
    </w:p>
    <w:p w:rsidR="00646EA9" w:rsidRPr="007B7FE0" w:rsidRDefault="00202C03" w:rsidP="00646EA9">
      <w:pPr>
        <w:autoSpaceDE w:val="0"/>
        <w:autoSpaceDN w:val="0"/>
        <w:adjustRightInd w:val="0"/>
        <w:spacing w:before="0" w:after="0" w:line="240" w:lineRule="auto"/>
        <w:rPr>
          <w:rFonts w:cs="Arial"/>
          <w:b/>
          <w:bCs/>
          <w:color w:val="000000"/>
          <w:sz w:val="23"/>
          <w:szCs w:val="23"/>
        </w:rPr>
      </w:pPr>
      <w:r>
        <w:rPr>
          <w:rFonts w:cs="Arial"/>
          <w:b/>
          <w:bCs/>
          <w:color w:val="000000"/>
          <w:sz w:val="23"/>
          <w:szCs w:val="23"/>
        </w:rPr>
        <w:t>Корректным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ind w:left="567"/>
        <w:rPr>
          <w:rFonts w:cs="Arial"/>
          <w:color w:val="000000"/>
          <w:sz w:val="23"/>
          <w:szCs w:val="23"/>
        </w:rPr>
      </w:pPr>
      <w:r w:rsidRPr="00646EA9">
        <w:rPr>
          <w:rFonts w:cs="Arial"/>
          <w:color w:val="000000"/>
          <w:sz w:val="23"/>
          <w:szCs w:val="23"/>
        </w:rPr>
        <w:lastRenderedPageBreak/>
        <w:t xml:space="preserve">Требование должно чётко указывать на то, что должно выполнять приложение. Недопустимо при написании требования предполагать, что что-то окажется очевидным. Каждый человек понимает это «очевидное» по-своему. 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rPr>
          <w:rFonts w:cs="Arial"/>
          <w:b/>
          <w:bCs/>
          <w:color w:val="000000"/>
          <w:sz w:val="23"/>
          <w:szCs w:val="23"/>
        </w:rPr>
      </w:pPr>
      <w:r w:rsidRPr="00646EA9">
        <w:rPr>
          <w:rFonts w:cs="Arial"/>
          <w:b/>
          <w:bCs/>
          <w:color w:val="000000"/>
          <w:sz w:val="23"/>
          <w:szCs w:val="23"/>
        </w:rPr>
        <w:t>Недвусмысленным</w:t>
      </w:r>
      <w:r w:rsidRPr="007B7FE0">
        <w:rPr>
          <w:rFonts w:cs="Arial"/>
          <w:b/>
          <w:bCs/>
          <w:color w:val="000000"/>
          <w:sz w:val="23"/>
          <w:szCs w:val="23"/>
        </w:rPr>
        <w:t>и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ind w:left="567"/>
        <w:rPr>
          <w:rFonts w:cs="Arial"/>
          <w:color w:val="000000"/>
          <w:sz w:val="23"/>
          <w:szCs w:val="23"/>
        </w:rPr>
      </w:pPr>
      <w:r w:rsidRPr="00646EA9">
        <w:rPr>
          <w:rFonts w:cs="Arial"/>
          <w:color w:val="000000"/>
          <w:sz w:val="23"/>
          <w:szCs w:val="23"/>
        </w:rPr>
        <w:t xml:space="preserve">Требование не должно допускать разночтений. 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rPr>
          <w:rFonts w:cs="Arial"/>
          <w:b/>
          <w:bCs/>
          <w:color w:val="000000"/>
          <w:sz w:val="23"/>
          <w:szCs w:val="23"/>
        </w:rPr>
      </w:pPr>
      <w:r w:rsidRPr="00646EA9">
        <w:rPr>
          <w:rFonts w:cs="Arial"/>
          <w:b/>
          <w:bCs/>
          <w:color w:val="000000"/>
          <w:sz w:val="23"/>
          <w:szCs w:val="23"/>
        </w:rPr>
        <w:t>Проверяемым</w:t>
      </w:r>
      <w:r w:rsidRPr="007B7FE0">
        <w:rPr>
          <w:rFonts w:cs="Arial"/>
          <w:b/>
          <w:bCs/>
          <w:color w:val="000000"/>
          <w:sz w:val="23"/>
          <w:szCs w:val="23"/>
        </w:rPr>
        <w:t>и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ind w:left="567"/>
        <w:rPr>
          <w:rFonts w:cs="Arial"/>
          <w:color w:val="000000"/>
          <w:sz w:val="23"/>
          <w:szCs w:val="23"/>
        </w:rPr>
      </w:pPr>
      <w:r w:rsidRPr="00646EA9">
        <w:rPr>
          <w:rFonts w:cs="Arial"/>
          <w:color w:val="000000"/>
          <w:sz w:val="23"/>
          <w:szCs w:val="23"/>
        </w:rPr>
        <w:t xml:space="preserve">Требование должно быть сформулировано так, чтобы существовали способы однозначной проверки – выполнено требование или нет. </w:t>
      </w:r>
    </w:p>
    <w:p w:rsidR="00646EA9" w:rsidRPr="007B7FE0" w:rsidRDefault="00646EA9" w:rsidP="00646EA9">
      <w:pPr>
        <w:autoSpaceDE w:val="0"/>
        <w:autoSpaceDN w:val="0"/>
        <w:adjustRightInd w:val="0"/>
        <w:spacing w:before="0" w:after="0" w:line="240" w:lineRule="auto"/>
        <w:ind w:left="567"/>
        <w:rPr>
          <w:rFonts w:cs="Arial"/>
          <w:color w:val="000000"/>
          <w:sz w:val="23"/>
          <w:szCs w:val="23"/>
        </w:rPr>
      </w:pPr>
    </w:p>
    <w:p w:rsidR="007B7FE0" w:rsidRDefault="007B7FE0" w:rsidP="00646EA9">
      <w:pPr>
        <w:autoSpaceDE w:val="0"/>
        <w:autoSpaceDN w:val="0"/>
        <w:adjustRightInd w:val="0"/>
        <w:spacing w:before="0" w:after="0" w:line="240" w:lineRule="auto"/>
        <w:ind w:left="567"/>
        <w:rPr>
          <w:rFonts w:ascii="Arial" w:hAnsi="Arial" w:cs="Arial"/>
          <w:color w:val="000000"/>
          <w:sz w:val="23"/>
          <w:szCs w:val="23"/>
        </w:rPr>
      </w:pPr>
    </w:p>
    <w:p w:rsidR="00646EA9" w:rsidRPr="00646EA9" w:rsidRDefault="00646EA9" w:rsidP="007B7FE0">
      <w:pPr>
        <w:pStyle w:val="2"/>
      </w:pPr>
      <w:r>
        <w:t>Параметры тестирования:</w:t>
      </w:r>
    </w:p>
    <w:p w:rsidR="004F5256" w:rsidRDefault="00B23684" w:rsidP="007B7FE0">
      <w:pPr>
        <w:pStyle w:val="5"/>
      </w:pPr>
      <w:r>
        <w:t>Четкость и ясность</w:t>
      </w:r>
    </w:p>
    <w:p w:rsidR="00B23684" w:rsidRDefault="00B23684" w:rsidP="004F5256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 w:rsidRPr="00B23684">
        <w:rPr>
          <w:sz w:val="23"/>
          <w:szCs w:val="23"/>
        </w:rPr>
        <w:t>Начать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тестирование требований можно с поверхностного осмотра документации. Это сложно назвать именно тестированием, но нередко уже на данном этапе выявляется немало недочетов. Начнем с обычного сценария. Вы начали читать требования, и уже с первых строк у Вас возникает масса вопросов к автору (например, «Каков ожидаемый результат после нажатия на эту кнопку?» или «Что будет, если я отменю заказ?»). Это плохо. После прочтения документации не должно быть вопросов. Совсем. Требования – это как свод законов для продукта, а законы не допускают двусмысленность, «воду» и неточности. Документация должна давать предельно ясную информацию о том, как должен работать каждый отдельный модуль и весь продукт в целом. К сожалению, после прочтения большинства требований остается целый ряд вопросов.</w:t>
      </w:r>
    </w:p>
    <w:p w:rsidR="00370AB9" w:rsidRDefault="00370AB9" w:rsidP="004F5256">
      <w:pPr>
        <w:rPr>
          <w:rFonts w:ascii="Verdana" w:hAnsi="Verdana"/>
          <w:i/>
          <w:iCs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i/>
          <w:iCs/>
          <w:color w:val="212529"/>
          <w:sz w:val="19"/>
          <w:szCs w:val="19"/>
          <w:shd w:val="clear" w:color="auto" w:fill="FFFFFF"/>
        </w:rPr>
        <w:t xml:space="preserve">Пример. В требованиях было записано: «В поле «Имя пользователя» могут быть введены буквы и цифры». Разработчик начал выяснять у аналитика, какие именно буквы (кириллица, латиница или арабские) и какие цифры (целые, дробные, римские) имеются в виду. После уточнения требований разработчик реализовал функционал согласно комментариям аналитика. Задача перешла в тестирование. </w:t>
      </w:r>
      <w:proofErr w:type="spellStart"/>
      <w:r>
        <w:rPr>
          <w:rFonts w:ascii="Verdana" w:hAnsi="Verdana"/>
          <w:i/>
          <w:iCs/>
          <w:color w:val="212529"/>
          <w:sz w:val="19"/>
          <w:szCs w:val="19"/>
          <w:shd w:val="clear" w:color="auto" w:fill="FFFFFF"/>
        </w:rPr>
        <w:t>Тестировщик</w:t>
      </w:r>
      <w:proofErr w:type="spellEnd"/>
      <w:r>
        <w:rPr>
          <w:rFonts w:ascii="Verdana" w:hAnsi="Verdana"/>
          <w:i/>
          <w:iCs/>
          <w:color w:val="212529"/>
          <w:sz w:val="19"/>
          <w:szCs w:val="19"/>
          <w:shd w:val="clear" w:color="auto" w:fill="FFFFFF"/>
        </w:rPr>
        <w:t xml:space="preserve"> не понимал, по каким критериям проверять данное поле, и тоже начал расспрашивать аналитика.</w:t>
      </w:r>
    </w:p>
    <w:p w:rsidR="00370AB9" w:rsidRPr="00370AB9" w:rsidRDefault="00370AB9" w:rsidP="00370AB9">
      <w:pPr>
        <w:spacing w:before="0" w:after="0" w:line="240" w:lineRule="auto"/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  <w:t>Последствия:</w:t>
      </w:r>
    </w:p>
    <w:p w:rsidR="00370AB9" w:rsidRPr="00370AB9" w:rsidRDefault="00370AB9" w:rsidP="00370AB9">
      <w:pPr>
        <w:pStyle w:val="aff5"/>
        <w:numPr>
          <w:ilvl w:val="0"/>
          <w:numId w:val="28"/>
        </w:num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затраченное время нескольких членов команды;</w:t>
      </w:r>
    </w:p>
    <w:p w:rsidR="00370AB9" w:rsidRPr="00370AB9" w:rsidRDefault="00370AB9" w:rsidP="00370AB9">
      <w:pPr>
        <w:pStyle w:val="aff5"/>
        <w:numPr>
          <w:ilvl w:val="0"/>
          <w:numId w:val="28"/>
        </w:num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несовпадение итогового и изначально планируемого функционалов.</w:t>
      </w:r>
    </w:p>
    <w:p w:rsidR="00370AB9" w:rsidRPr="00370AB9" w:rsidRDefault="00370AB9" w:rsidP="00370AB9">
      <w:pPr>
        <w:shd w:val="clear" w:color="auto" w:fill="FFFFFF"/>
        <w:spacing w:before="0" w:after="0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Как тестировать:</w:t>
      </w:r>
    </w:p>
    <w:p w:rsidR="00370AB9" w:rsidRDefault="00370AB9" w:rsidP="00370AB9">
      <w:pPr>
        <w:numPr>
          <w:ilvl w:val="1"/>
          <w:numId w:val="27"/>
        </w:numPr>
        <w:shd w:val="clear" w:color="auto" w:fill="FFFFFF"/>
        <w:spacing w:before="100" w:beforeAutospacing="1" w:line="240" w:lineRule="auto"/>
        <w:ind w:left="1380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если у Вас после прочтения требований остались вопросы – значит, необходима доработка;</w:t>
      </w:r>
    </w:p>
    <w:p w:rsidR="00370AB9" w:rsidRPr="00370AB9" w:rsidRDefault="00370AB9" w:rsidP="00370AB9">
      <w:pPr>
        <w:numPr>
          <w:ilvl w:val="1"/>
          <w:numId w:val="27"/>
        </w:numPr>
        <w:shd w:val="clear" w:color="auto" w:fill="FFFFFF"/>
        <w:spacing w:before="100" w:beforeAutospacing="1" w:line="240" w:lineRule="auto"/>
        <w:ind w:left="1380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если разработчики часто уточняют детали в чатах – это плохой знак.</w:t>
      </w:r>
    </w:p>
    <w:p w:rsidR="00970BD3" w:rsidRDefault="00970BD3" w:rsidP="00370AB9">
      <w:pPr>
        <w:shd w:val="clear" w:color="auto" w:fill="FFFFFF"/>
        <w:spacing w:before="0" w:after="225" w:line="240" w:lineRule="auto"/>
        <w:jc w:val="both"/>
        <w:rPr>
          <w:rStyle w:val="20"/>
          <w:lang w:eastAsia="ru-RU"/>
        </w:rPr>
      </w:pPr>
    </w:p>
    <w:p w:rsidR="00646EA9" w:rsidRPr="00646EA9" w:rsidRDefault="00646EA9" w:rsidP="007B7FE0">
      <w:pPr>
        <w:pStyle w:val="5"/>
        <w:rPr>
          <w:lang w:eastAsia="ru-RU"/>
        </w:rPr>
      </w:pPr>
      <w:r>
        <w:t>Актуальность</w:t>
      </w:r>
    </w:p>
    <w:p w:rsidR="00370AB9" w:rsidRPr="00370AB9" w:rsidRDefault="00370AB9" w:rsidP="00970BD3">
      <w:pP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sz w:val="23"/>
          <w:szCs w:val="23"/>
        </w:rPr>
        <w:t>Необходимость</w:t>
      </w: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 xml:space="preserve"> поддержания актуальности требований кажется очевидной. Однако, на некоторых проектах требования не обновляются месяцами, а то и годами. Это может быть связано с тем, что в штате нет аналитика, а у исполняющего его обязанности сотрудника просто не хватает времени. </w:t>
      </w:r>
      <w:proofErr w:type="gramStart"/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Случается</w:t>
      </w:r>
      <w:proofErr w:type="gramEnd"/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 xml:space="preserve"> и другое: требования обновляют только при наличии действительно значимых изменений, при этом различные «мелочи» в виде изменения кнопок или текстов ошибок игнорируются.</w:t>
      </w:r>
    </w:p>
    <w:p w:rsidR="00370AB9" w:rsidRPr="00370AB9" w:rsidRDefault="00370AB9" w:rsidP="00370AB9">
      <w:p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lastRenderedPageBreak/>
        <w:t xml:space="preserve">Пример. Было решено изменить положение кнопок на странице авторизации. Аналитик не стал править документацию, а написал разработчику личное сообщение с просьбой поправить расположение кнопок. Разработчик внес правки и закрыл задачу. Во время очередного регрессионного тестирования </w:t>
      </w:r>
      <w:proofErr w:type="spellStart"/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тестировщик</w:t>
      </w:r>
      <w:proofErr w:type="spellEnd"/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 xml:space="preserve"> решил, что это дефект, и завел на него баг. Другой разработчик вернул кнопки на прежние позиции согласно документации.</w:t>
      </w:r>
    </w:p>
    <w:p w:rsidR="00970BD3" w:rsidRDefault="00370AB9" w:rsidP="00970BD3">
      <w:pPr>
        <w:spacing w:before="0" w:after="0" w:line="240" w:lineRule="auto"/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  <w:t>Последствия:</w:t>
      </w:r>
    </w:p>
    <w:p w:rsidR="00370AB9" w:rsidRPr="00970BD3" w:rsidRDefault="00370AB9" w:rsidP="00970BD3">
      <w:pPr>
        <w:pStyle w:val="aff5"/>
        <w:numPr>
          <w:ilvl w:val="0"/>
          <w:numId w:val="37"/>
        </w:numPr>
        <w:spacing w:before="0" w:after="0" w:line="240" w:lineRule="auto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970BD3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время нескольких членов команды потрачено впустую;</w:t>
      </w:r>
    </w:p>
    <w:p w:rsidR="00370AB9" w:rsidRPr="00970BD3" w:rsidRDefault="00370AB9" w:rsidP="00970BD3">
      <w:pPr>
        <w:pStyle w:val="aff5"/>
        <w:numPr>
          <w:ilvl w:val="0"/>
          <w:numId w:val="37"/>
        </w:num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970BD3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итоговая позиция кнопок не соответствует ожидаемому результату.</w:t>
      </w:r>
    </w:p>
    <w:p w:rsidR="00370AB9" w:rsidRPr="00370AB9" w:rsidRDefault="00370AB9" w:rsidP="00370AB9">
      <w:pPr>
        <w:shd w:val="clear" w:color="auto" w:fill="FFFFFF"/>
        <w:spacing w:before="0" w:after="0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Как тестировать:</w:t>
      </w:r>
    </w:p>
    <w:p w:rsidR="00370AB9" w:rsidRPr="00370AB9" w:rsidRDefault="00370AB9" w:rsidP="00370AB9">
      <w:pPr>
        <w:numPr>
          <w:ilvl w:val="1"/>
          <w:numId w:val="30"/>
        </w:numPr>
        <w:shd w:val="clear" w:color="auto" w:fill="FFFFFF"/>
        <w:spacing w:before="100" w:beforeAutospacing="1" w:after="75" w:line="240" w:lineRule="auto"/>
        <w:ind w:left="13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при наличии подобных сообщений в командном чате нужно убедиться, что обновленные требования задокументированы;</w:t>
      </w:r>
    </w:p>
    <w:p w:rsidR="00370AB9" w:rsidRPr="00370AB9" w:rsidRDefault="00370AB9" w:rsidP="00370AB9">
      <w:pPr>
        <w:numPr>
          <w:ilvl w:val="1"/>
          <w:numId w:val="30"/>
        </w:numPr>
        <w:shd w:val="clear" w:color="auto" w:fill="FFFFFF"/>
        <w:spacing w:before="100" w:beforeAutospacing="1" w:line="240" w:lineRule="auto"/>
        <w:ind w:left="13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необходимо сравнить даты обновления Технического Задания и Пояснительной Записки с датой последнего обновления требований.</w:t>
      </w:r>
    </w:p>
    <w:p w:rsidR="00DE32E8" w:rsidRDefault="00370AB9" w:rsidP="007B7FE0">
      <w:pPr>
        <w:pStyle w:val="5"/>
        <w:rPr>
          <w:lang w:eastAsia="ru-RU"/>
        </w:rPr>
      </w:pPr>
      <w:r w:rsidRPr="00370AB9">
        <w:t>Логика</w:t>
      </w:r>
    </w:p>
    <w:p w:rsidR="00370AB9" w:rsidRPr="00370AB9" w:rsidRDefault="00370AB9" w:rsidP="00DE32E8">
      <w:pP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Как следует из названия, работа системы должна быть логичной. Пользователь не может изменить настройки своего профиля или написать письмо до того, как пройдет авторизацию в системе. Звучит, опять же, элементарно, но в проектах с множеством клиентов или со сложной логикой подобные ошибки часто допускаются.</w:t>
      </w:r>
    </w:p>
    <w:p w:rsidR="00370AB9" w:rsidRPr="00370AB9" w:rsidRDefault="00370AB9" w:rsidP="00370AB9">
      <w:p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Пример. В мобильном приложении появилась необходимость реализовать функционал электронной подписи документа. Пользователю предлагалось ввести свои данные, после чего они автоматически подставлялись в шаблон документа. Приложение открывало документ и предлагало его подписать. Если пользователь понимал, что в документе есть ошибки, то исправить он их уже не мог: у него была возможность только подписать этот документ. Закрытие приложения или его переустановка не помогали – при входе пользователя в аккаунт сразу отображался тот же документ на подпись.</w:t>
      </w:r>
    </w:p>
    <w:p w:rsidR="00370AB9" w:rsidRPr="00370AB9" w:rsidRDefault="00370AB9" w:rsidP="00370AB9">
      <w:pPr>
        <w:spacing w:before="0" w:after="0" w:line="240" w:lineRule="auto"/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  <w:t>Последствия:</w:t>
      </w:r>
    </w:p>
    <w:p w:rsidR="00370AB9" w:rsidRPr="00DE32E8" w:rsidRDefault="00370AB9" w:rsidP="00DE32E8">
      <w:pPr>
        <w:pStyle w:val="aff5"/>
        <w:numPr>
          <w:ilvl w:val="0"/>
          <w:numId w:val="38"/>
        </w:num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DE32E8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пользователь в бешенстве;</w:t>
      </w:r>
    </w:p>
    <w:p w:rsidR="00370AB9" w:rsidRPr="00DE32E8" w:rsidRDefault="00370AB9" w:rsidP="00DE32E8">
      <w:pPr>
        <w:pStyle w:val="aff5"/>
        <w:numPr>
          <w:ilvl w:val="0"/>
          <w:numId w:val="38"/>
        </w:num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DE32E8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дальнейшая работа с аккаунтом без обращения в техподдержку невозможна.</w:t>
      </w:r>
    </w:p>
    <w:p w:rsidR="00370AB9" w:rsidRPr="00370AB9" w:rsidRDefault="00370AB9" w:rsidP="00370AB9">
      <w:pPr>
        <w:shd w:val="clear" w:color="auto" w:fill="FFFFFF"/>
        <w:spacing w:before="0" w:after="0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Как тестировать:</w:t>
      </w:r>
    </w:p>
    <w:p w:rsidR="00370AB9" w:rsidRPr="00370AB9" w:rsidRDefault="00370AB9" w:rsidP="00370AB9">
      <w:pPr>
        <w:numPr>
          <w:ilvl w:val="1"/>
          <w:numId w:val="32"/>
        </w:numPr>
        <w:shd w:val="clear" w:color="auto" w:fill="FFFFFF"/>
        <w:spacing w:before="100" w:beforeAutospacing="1" w:after="75" w:line="240" w:lineRule="auto"/>
        <w:ind w:left="13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нарисовать примерную блок-схему работы системы в соответствии с требованиями и убедиться, что в ней нет логических пробелов;</w:t>
      </w:r>
    </w:p>
    <w:p w:rsidR="00370AB9" w:rsidRPr="00370AB9" w:rsidRDefault="00370AB9" w:rsidP="00370AB9">
      <w:pPr>
        <w:numPr>
          <w:ilvl w:val="1"/>
          <w:numId w:val="32"/>
        </w:numPr>
        <w:shd w:val="clear" w:color="auto" w:fill="FFFFFF"/>
        <w:spacing w:before="100" w:beforeAutospacing="1" w:after="75" w:line="240" w:lineRule="auto"/>
        <w:ind w:left="13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убедиться, что в требованиях описан необходимый основной функционал;</w:t>
      </w:r>
    </w:p>
    <w:p w:rsidR="00370AB9" w:rsidRPr="00370AB9" w:rsidRDefault="00370AB9" w:rsidP="00370AB9">
      <w:pPr>
        <w:numPr>
          <w:ilvl w:val="1"/>
          <w:numId w:val="32"/>
        </w:numPr>
        <w:shd w:val="clear" w:color="auto" w:fill="FFFFFF"/>
        <w:spacing w:before="100" w:beforeAutospacing="1" w:line="240" w:lineRule="auto"/>
        <w:ind w:left="13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убедиться, что взаимодействие между модулями системы изложено корректно.</w:t>
      </w:r>
    </w:p>
    <w:p w:rsidR="00DE32E8" w:rsidRDefault="00370AB9" w:rsidP="007B7FE0">
      <w:pPr>
        <w:pStyle w:val="5"/>
        <w:rPr>
          <w:lang w:eastAsia="ru-RU"/>
        </w:rPr>
      </w:pPr>
      <w:r w:rsidRPr="00370AB9">
        <w:rPr>
          <w:lang w:eastAsia="ru-RU"/>
        </w:rPr>
        <w:t xml:space="preserve">Возможные </w:t>
      </w:r>
      <w:r w:rsidRPr="00370AB9">
        <w:t>сценарии</w:t>
      </w:r>
    </w:p>
    <w:p w:rsidR="00370AB9" w:rsidRPr="00370AB9" w:rsidRDefault="00370AB9" w:rsidP="00DE32E8">
      <w:pP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В документации должны быть подробно описаны как очевидные, так и неочевидные варианты использования системы. К очевидным (позитивным) вариантам, например, можно отнести ввод корректной пары логин/пароль. К неочевидным (негативным) – ввод некорректной пары логин/ пароль или отсутствие этих данных вовсе.</w:t>
      </w:r>
    </w:p>
    <w:p w:rsidR="00370AB9" w:rsidRPr="00370AB9" w:rsidRDefault="00370AB9" w:rsidP="00370AB9">
      <w:p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Пример. Часто из виду упускаются такие моменты, как тексты ошибок, поведение системы при потере связи, а также обработка ошибок, связанных со сторонними сервисами (например, с оплатой).</w:t>
      </w:r>
    </w:p>
    <w:p w:rsidR="00370AB9" w:rsidRPr="00370AB9" w:rsidRDefault="00370AB9" w:rsidP="00370AB9">
      <w:pPr>
        <w:spacing w:before="0" w:after="0" w:line="240" w:lineRule="auto"/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  <w:t>Последствия:</w:t>
      </w:r>
    </w:p>
    <w:p w:rsidR="00DE32E8" w:rsidRPr="00DE32E8" w:rsidRDefault="00370AB9" w:rsidP="00CC1600">
      <w:pPr>
        <w:numPr>
          <w:ilvl w:val="1"/>
          <w:numId w:val="33"/>
        </w:numPr>
        <w:shd w:val="clear" w:color="auto" w:fill="FFFFFF"/>
        <w:spacing w:before="0" w:beforeAutospacing="1" w:after="225" w:line="240" w:lineRule="auto"/>
        <w:ind w:left="102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lastRenderedPageBreak/>
        <w:t>при потере связи система ведет себя некорректно (отсутствие ошибок, зависание);</w:t>
      </w:r>
    </w:p>
    <w:p w:rsidR="00DE32E8" w:rsidRPr="00DE32E8" w:rsidRDefault="00370AB9" w:rsidP="00CC1600">
      <w:pPr>
        <w:numPr>
          <w:ilvl w:val="1"/>
          <w:numId w:val="33"/>
        </w:numPr>
        <w:shd w:val="clear" w:color="auto" w:fill="FFFFFF"/>
        <w:spacing w:before="0" w:beforeAutospacing="1" w:after="225" w:line="240" w:lineRule="auto"/>
        <w:ind w:left="102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сообщения об ошибках не очевидны;</w:t>
      </w:r>
    </w:p>
    <w:p w:rsidR="00370AB9" w:rsidRPr="00370AB9" w:rsidRDefault="00370AB9" w:rsidP="00CC1600">
      <w:pPr>
        <w:numPr>
          <w:ilvl w:val="1"/>
          <w:numId w:val="33"/>
        </w:numPr>
        <w:shd w:val="clear" w:color="auto" w:fill="FFFFFF"/>
        <w:spacing w:before="0" w:beforeAutospacing="1" w:after="225" w:line="240" w:lineRule="auto"/>
        <w:ind w:left="102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 </w:t>
      </w: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 xml:space="preserve">в худшем случае возможны </w:t>
      </w:r>
      <w:proofErr w:type="spellStart"/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репутационные</w:t>
      </w:r>
      <w:proofErr w:type="spellEnd"/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 xml:space="preserve"> или финансовые потери.</w:t>
      </w:r>
    </w:p>
    <w:p w:rsidR="00370AB9" w:rsidRPr="00370AB9" w:rsidRDefault="00370AB9" w:rsidP="00370AB9">
      <w:pPr>
        <w:shd w:val="clear" w:color="auto" w:fill="FFFFFF"/>
        <w:spacing w:before="0" w:after="0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Как тестировать:</w:t>
      </w:r>
    </w:p>
    <w:p w:rsidR="00370AB9" w:rsidRPr="00370AB9" w:rsidRDefault="00370AB9" w:rsidP="00370AB9">
      <w:pPr>
        <w:numPr>
          <w:ilvl w:val="1"/>
          <w:numId w:val="34"/>
        </w:numPr>
        <w:shd w:val="clear" w:color="auto" w:fill="FFFFFF"/>
        <w:spacing w:before="100" w:beforeAutospacing="1" w:after="75" w:line="240" w:lineRule="auto"/>
        <w:ind w:left="13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нарисовать блок-схему отдельного модуля системы, в рамках которой обозначить все возможные</w:t>
      </w:r>
    </w:p>
    <w:p w:rsidR="00370AB9" w:rsidRPr="00370AB9" w:rsidRDefault="00370AB9" w:rsidP="00370AB9">
      <w:pPr>
        <w:numPr>
          <w:ilvl w:val="1"/>
          <w:numId w:val="34"/>
        </w:numPr>
        <w:shd w:val="clear" w:color="auto" w:fill="FFFFFF"/>
        <w:spacing w:before="100" w:beforeAutospacing="1" w:after="75" w:line="240" w:lineRule="auto"/>
        <w:ind w:left="13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условия и действия пользователя;</w:t>
      </w:r>
    </w:p>
    <w:p w:rsidR="00370AB9" w:rsidRPr="00370AB9" w:rsidRDefault="00370AB9" w:rsidP="00370AB9">
      <w:pPr>
        <w:numPr>
          <w:ilvl w:val="1"/>
          <w:numId w:val="34"/>
        </w:numPr>
        <w:shd w:val="clear" w:color="auto" w:fill="FFFFFF"/>
        <w:spacing w:before="100" w:beforeAutospacing="1" w:line="240" w:lineRule="auto"/>
        <w:ind w:left="13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убедиться, что в требованиях есть описание каждого возможного случая.</w:t>
      </w:r>
    </w:p>
    <w:p w:rsidR="00DE32E8" w:rsidRDefault="00370AB9" w:rsidP="007B7FE0">
      <w:pPr>
        <w:pStyle w:val="5"/>
        <w:rPr>
          <w:lang w:eastAsia="ru-RU"/>
        </w:rPr>
      </w:pPr>
      <w:r w:rsidRPr="00370AB9">
        <w:t>Интеграция</w:t>
      </w:r>
    </w:p>
    <w:p w:rsidR="00370AB9" w:rsidRPr="00370AB9" w:rsidRDefault="00370AB9" w:rsidP="00DE32E8">
      <w:pP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Имеет смысл выделить интеграцию со сторонними сервисами, так как здесь приходится выходить за рамки проверки документации. Перед началом разработки аналитики, как правило, изучают работу сторонней системы, а затем описывают схему взаимодействия этой системы с разрабатываемым продуктом. В данном случае вероятность ошибки очень велика, так как ошибиться могут как аналитики, так и представители стороннего сервиса, которые консультировали или писали документацию.</w:t>
      </w:r>
    </w:p>
    <w:p w:rsidR="00370AB9" w:rsidRPr="00370AB9" w:rsidRDefault="00370AB9" w:rsidP="00370AB9">
      <w:p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Пример. На проекте необходимо было реализовать возможность авторизации через сторонний сервис. Аналитик по ошибке изучил устаревшую документацию стороннего сервиса и описал заведомо нерабочую схему взаимодействия. Разработчики начали работу, в соответствии с готовой схемой, но постоянно получали ошибки. Они «допрашивали» аналитика, а тот в спешке звонил в техподдержку стороннего сервиса и выяснял причины ошибок.</w:t>
      </w:r>
    </w:p>
    <w:p w:rsidR="00646EA9" w:rsidRDefault="00370AB9" w:rsidP="00646EA9">
      <w:pPr>
        <w:spacing w:before="0" w:after="0" w:line="240" w:lineRule="auto"/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  <w:t>Последствия:</w:t>
      </w:r>
      <w:r w:rsidR="00646EA9">
        <w:rPr>
          <w:rFonts w:ascii="Verdana" w:eastAsia="Times New Roman" w:hAnsi="Verdana" w:cs="Times New Roman"/>
          <w:i/>
          <w:iCs/>
          <w:color w:val="212529"/>
          <w:sz w:val="19"/>
          <w:szCs w:val="19"/>
          <w:shd w:val="clear" w:color="auto" w:fill="FFFFFF"/>
          <w:lang w:eastAsia="ru-RU"/>
        </w:rPr>
        <w:br/>
      </w:r>
    </w:p>
    <w:p w:rsidR="00370AB9" w:rsidRPr="00646EA9" w:rsidRDefault="00370AB9" w:rsidP="00646EA9">
      <w:pPr>
        <w:pStyle w:val="aff5"/>
        <w:numPr>
          <w:ilvl w:val="0"/>
          <w:numId w:val="39"/>
        </w:numPr>
        <w:spacing w:before="0" w:after="0" w:line="240" w:lineRule="auto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646EA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задержка разработки функционала на неделю.</w:t>
      </w:r>
    </w:p>
    <w:p w:rsidR="00646EA9" w:rsidRDefault="00646EA9" w:rsidP="00646EA9">
      <w:pPr>
        <w:spacing w:before="0" w:after="0" w:line="240" w:lineRule="auto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</w:p>
    <w:p w:rsidR="00646EA9" w:rsidRPr="00646EA9" w:rsidRDefault="00646EA9" w:rsidP="00646EA9">
      <w:pPr>
        <w:spacing w:before="0" w:after="0" w:line="240" w:lineRule="auto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</w:p>
    <w:p w:rsidR="00370AB9" w:rsidRPr="00370AB9" w:rsidRDefault="00646EA9" w:rsidP="00370AB9">
      <w:pPr>
        <w:shd w:val="clear" w:color="auto" w:fill="FFFFFF"/>
        <w:spacing w:before="0" w:after="0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br/>
      </w:r>
      <w:r w:rsidR="00370AB9"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Как тестировать:</w:t>
      </w:r>
    </w:p>
    <w:p w:rsidR="00370AB9" w:rsidRPr="00370AB9" w:rsidRDefault="00370AB9" w:rsidP="00646EA9">
      <w:pPr>
        <w:pStyle w:val="aff5"/>
        <w:numPr>
          <w:ilvl w:val="0"/>
          <w:numId w:val="39"/>
        </w:numPr>
        <w:spacing w:before="0" w:after="0" w:line="240" w:lineRule="auto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необходимо</w:t>
      </w: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 xml:space="preserve"> вручную проверить, что сторонний сервис обрабатывает все необходимые запросы в соответствии с описанной схемой;</w:t>
      </w:r>
    </w:p>
    <w:p w:rsidR="00370AB9" w:rsidRPr="00370AB9" w:rsidRDefault="00370AB9" w:rsidP="00646EA9">
      <w:pPr>
        <w:pStyle w:val="aff5"/>
        <w:numPr>
          <w:ilvl w:val="0"/>
          <w:numId w:val="39"/>
        </w:numPr>
        <w:spacing w:before="0" w:after="0" w:line="240" w:lineRule="auto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370AB9">
        <w:rPr>
          <w:rFonts w:ascii="Verdana" w:eastAsia="Times New Roman" w:hAnsi="Verdana" w:cs="Times New Roman"/>
          <w:i/>
          <w:iCs/>
          <w:color w:val="212529"/>
          <w:sz w:val="19"/>
          <w:szCs w:val="19"/>
          <w:lang w:eastAsia="ru-RU"/>
        </w:rPr>
        <w:t>проверить</w:t>
      </w:r>
      <w:r w:rsidRPr="00370AB9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, указал ли аналитик корректно и в полном объеме всю необходимую для разработки информацию.</w:t>
      </w:r>
    </w:p>
    <w:p w:rsidR="00370AB9" w:rsidRDefault="00370AB9" w:rsidP="004F5256"/>
    <w:p w:rsidR="00646EA9" w:rsidRDefault="00646EA9" w:rsidP="00646EA9">
      <w:pPr>
        <w:pStyle w:val="1"/>
        <w:pageBreakBefore/>
      </w:pPr>
      <w:r>
        <w:lastRenderedPageBreak/>
        <w:t>Техники тестирования требований</w:t>
      </w:r>
    </w:p>
    <w:p w:rsidR="00646EA9" w:rsidRDefault="00646EA9" w:rsidP="00646EA9">
      <w:pPr>
        <w:rPr>
          <w:sz w:val="23"/>
          <w:szCs w:val="23"/>
        </w:rPr>
      </w:pPr>
    </w:p>
    <w:p w:rsidR="00646EA9" w:rsidRDefault="00646EA9" w:rsidP="00646EA9">
      <w:pPr>
        <w:jc w:val="center"/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16257191" wp14:editId="4F20EA0C">
            <wp:extent cx="3746693" cy="386965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0518" cy="38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A9" w:rsidRDefault="00646EA9" w:rsidP="00646EA9">
      <w:pPr>
        <w:rPr>
          <w:bCs/>
          <w:sz w:val="23"/>
          <w:szCs w:val="23"/>
        </w:rPr>
      </w:pPr>
      <w:r>
        <w:rPr>
          <w:sz w:val="23"/>
          <w:szCs w:val="23"/>
        </w:rPr>
        <w:t xml:space="preserve">Одной из наиболее активно используемых техник анализа требований является взаимный </w:t>
      </w:r>
      <w:proofErr w:type="spellStart"/>
      <w:r>
        <w:rPr>
          <w:sz w:val="23"/>
          <w:szCs w:val="23"/>
        </w:rPr>
        <w:t>перепросмотр</w:t>
      </w:r>
      <w:proofErr w:type="spellEnd"/>
      <w:r>
        <w:rPr>
          <w:sz w:val="23"/>
          <w:szCs w:val="23"/>
        </w:rPr>
        <w:t xml:space="preserve">. Суть взаимного </w:t>
      </w:r>
      <w:proofErr w:type="spellStart"/>
      <w:r w:rsidRPr="00646EA9">
        <w:rPr>
          <w:sz w:val="23"/>
          <w:szCs w:val="23"/>
        </w:rPr>
        <w:t>перепросмотра</w:t>
      </w:r>
      <w:proofErr w:type="spellEnd"/>
      <w:r w:rsidRPr="00646EA9">
        <w:rPr>
          <w:sz w:val="23"/>
          <w:szCs w:val="23"/>
        </w:rPr>
        <w:t xml:space="preserve"> требований проста: </w:t>
      </w:r>
      <w:r w:rsidRPr="00646EA9">
        <w:rPr>
          <w:bCs/>
          <w:sz w:val="23"/>
          <w:szCs w:val="23"/>
        </w:rPr>
        <w:t xml:space="preserve">после того, как один человек создал требование, </w:t>
      </w:r>
      <w:proofErr w:type="gramStart"/>
      <w:r w:rsidRPr="00646EA9">
        <w:rPr>
          <w:bCs/>
          <w:sz w:val="23"/>
          <w:szCs w:val="23"/>
        </w:rPr>
        <w:t>другой человек это</w:t>
      </w:r>
      <w:proofErr w:type="gramEnd"/>
      <w:r w:rsidRPr="00646EA9">
        <w:rPr>
          <w:bCs/>
          <w:sz w:val="23"/>
          <w:szCs w:val="23"/>
        </w:rPr>
        <w:t xml:space="preserve"> требование проверяет.</w:t>
      </w:r>
    </w:p>
    <w:p w:rsidR="007B7FE0" w:rsidRPr="007B7FE0" w:rsidRDefault="007B7FE0" w:rsidP="007B7FE0">
      <w:pPr>
        <w:autoSpaceDE w:val="0"/>
        <w:autoSpaceDN w:val="0"/>
        <w:adjustRightInd w:val="0"/>
        <w:spacing w:before="0" w:after="0" w:line="240" w:lineRule="auto"/>
        <w:rPr>
          <w:rFonts w:cs="Arial"/>
          <w:color w:val="000000"/>
          <w:sz w:val="23"/>
          <w:szCs w:val="23"/>
        </w:rPr>
      </w:pPr>
      <w:r w:rsidRPr="007B7FE0">
        <w:rPr>
          <w:rFonts w:cs="Arial"/>
          <w:color w:val="000000"/>
          <w:sz w:val="23"/>
          <w:szCs w:val="23"/>
        </w:rPr>
        <w:t xml:space="preserve">Обычно, выделяют три уровня </w:t>
      </w:r>
      <w:proofErr w:type="spellStart"/>
      <w:r w:rsidRPr="007B7FE0">
        <w:rPr>
          <w:rFonts w:cs="Arial"/>
          <w:color w:val="000000"/>
          <w:sz w:val="23"/>
          <w:szCs w:val="23"/>
        </w:rPr>
        <w:t>перепросмотра</w:t>
      </w:r>
      <w:proofErr w:type="spellEnd"/>
      <w:r w:rsidRPr="007B7FE0">
        <w:rPr>
          <w:rFonts w:cs="Arial"/>
          <w:color w:val="000000"/>
          <w:sz w:val="23"/>
          <w:szCs w:val="23"/>
        </w:rPr>
        <w:t xml:space="preserve">: </w:t>
      </w:r>
    </w:p>
    <w:p w:rsidR="007B7FE0" w:rsidRPr="007B7FE0" w:rsidRDefault="007B7FE0" w:rsidP="007B7FE0">
      <w:pPr>
        <w:pStyle w:val="aff5"/>
        <w:numPr>
          <w:ilvl w:val="0"/>
          <w:numId w:val="41"/>
        </w:numPr>
        <w:rPr>
          <w:rFonts w:cs="Arial"/>
          <w:color w:val="000000"/>
          <w:sz w:val="23"/>
          <w:szCs w:val="23"/>
        </w:rPr>
      </w:pPr>
      <w:r w:rsidRPr="007B7FE0">
        <w:rPr>
          <w:rFonts w:cs="Arial"/>
          <w:bCs/>
          <w:color w:val="000000"/>
          <w:sz w:val="23"/>
          <w:szCs w:val="23"/>
        </w:rPr>
        <w:t xml:space="preserve">Неформальный </w:t>
      </w:r>
      <w:proofErr w:type="spellStart"/>
      <w:r w:rsidRPr="007B7FE0">
        <w:rPr>
          <w:rFonts w:cs="Arial"/>
          <w:bCs/>
          <w:color w:val="000000"/>
          <w:sz w:val="23"/>
          <w:szCs w:val="23"/>
        </w:rPr>
        <w:t>перепросмотр</w:t>
      </w:r>
      <w:proofErr w:type="spellEnd"/>
      <w:r w:rsidRPr="007B7FE0">
        <w:rPr>
          <w:rFonts w:cs="Arial"/>
          <w:bCs/>
          <w:color w:val="000000"/>
          <w:sz w:val="23"/>
          <w:szCs w:val="23"/>
        </w:rPr>
        <w:t xml:space="preserve">. </w:t>
      </w:r>
      <w:r w:rsidRPr="007B7FE0">
        <w:rPr>
          <w:rFonts w:cs="Arial"/>
          <w:color w:val="000000"/>
          <w:sz w:val="23"/>
          <w:szCs w:val="23"/>
        </w:rPr>
        <w:t>Двое коллег просто обмениваются листиками (файликами) и правят найденные ошибки, которые потом обсуждаются за чашкой чая или в любое другое относительно свободное время.</w:t>
      </w:r>
    </w:p>
    <w:p w:rsidR="007B7FE0" w:rsidRPr="007B7FE0" w:rsidRDefault="007B7FE0" w:rsidP="007B7FE0">
      <w:pPr>
        <w:pStyle w:val="aff5"/>
        <w:numPr>
          <w:ilvl w:val="0"/>
          <w:numId w:val="41"/>
        </w:numPr>
        <w:autoSpaceDE w:val="0"/>
        <w:autoSpaceDN w:val="0"/>
        <w:adjustRightInd w:val="0"/>
        <w:spacing w:before="0" w:after="0" w:line="240" w:lineRule="auto"/>
        <w:rPr>
          <w:rFonts w:cs="Arial"/>
          <w:color w:val="000000"/>
          <w:sz w:val="23"/>
          <w:szCs w:val="23"/>
        </w:rPr>
      </w:pPr>
      <w:r w:rsidRPr="007B7FE0">
        <w:rPr>
          <w:rFonts w:cs="Arial"/>
          <w:bCs/>
          <w:color w:val="000000"/>
          <w:sz w:val="23"/>
          <w:szCs w:val="23"/>
        </w:rPr>
        <w:t xml:space="preserve">Технический </w:t>
      </w:r>
      <w:proofErr w:type="spellStart"/>
      <w:r w:rsidRPr="007B7FE0">
        <w:rPr>
          <w:rFonts w:cs="Arial"/>
          <w:bCs/>
          <w:color w:val="000000"/>
          <w:sz w:val="23"/>
          <w:szCs w:val="23"/>
        </w:rPr>
        <w:t>перепросмотр</w:t>
      </w:r>
      <w:proofErr w:type="spellEnd"/>
      <w:r w:rsidRPr="007B7FE0">
        <w:rPr>
          <w:rFonts w:cs="Arial"/>
          <w:bCs/>
          <w:color w:val="000000"/>
          <w:sz w:val="23"/>
          <w:szCs w:val="23"/>
        </w:rPr>
        <w:t xml:space="preserve">. </w:t>
      </w:r>
      <w:r w:rsidRPr="007B7FE0">
        <w:rPr>
          <w:rFonts w:cs="Arial"/>
          <w:color w:val="000000"/>
          <w:sz w:val="23"/>
          <w:szCs w:val="23"/>
        </w:rPr>
        <w:t xml:space="preserve">Это немного более формализованный процесс, требующий подготовки, выделенного времени, участия некоторой группы специалистов (желательно, из различных областей). </w:t>
      </w:r>
    </w:p>
    <w:p w:rsidR="007B7FE0" w:rsidRPr="007B7FE0" w:rsidRDefault="007B7FE0" w:rsidP="007B7FE0">
      <w:pPr>
        <w:pStyle w:val="aff5"/>
        <w:numPr>
          <w:ilvl w:val="0"/>
          <w:numId w:val="41"/>
        </w:numPr>
        <w:rPr>
          <w:rFonts w:cs="Arial"/>
          <w:color w:val="000000"/>
          <w:sz w:val="23"/>
          <w:szCs w:val="23"/>
        </w:rPr>
      </w:pPr>
      <w:r w:rsidRPr="007B7FE0">
        <w:rPr>
          <w:rFonts w:cs="Arial"/>
          <w:bCs/>
          <w:color w:val="000000"/>
          <w:sz w:val="23"/>
          <w:szCs w:val="23"/>
        </w:rPr>
        <w:t xml:space="preserve">Формальная инспекция. </w:t>
      </w:r>
      <w:r w:rsidRPr="007B7FE0">
        <w:rPr>
          <w:rFonts w:cs="Arial"/>
          <w:color w:val="000000"/>
          <w:sz w:val="23"/>
          <w:szCs w:val="23"/>
        </w:rPr>
        <w:t>Проводится редко и в случае очень больших проектов и крайней необходимости. Описывается специальными стандартами, требует соблюдения широкого спектра правил и протоколирования результатов.</w:t>
      </w:r>
    </w:p>
    <w:p w:rsidR="007B7FE0" w:rsidRPr="007B7FE0" w:rsidRDefault="007B7FE0" w:rsidP="007B7FE0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7B7FE0">
        <w:rPr>
          <w:rFonts w:ascii="Arial" w:hAnsi="Arial" w:cs="Arial"/>
          <w:b/>
          <w:bCs/>
          <w:color w:val="000000"/>
          <w:sz w:val="23"/>
          <w:szCs w:val="23"/>
        </w:rPr>
        <w:t>Универсальные техники</w:t>
      </w:r>
      <w:r>
        <w:rPr>
          <w:rFonts w:ascii="Arial" w:hAnsi="Arial" w:cs="Arial"/>
          <w:b/>
          <w:bCs/>
          <w:color w:val="000000"/>
          <w:sz w:val="23"/>
          <w:szCs w:val="23"/>
        </w:rPr>
        <w:t>:</w:t>
      </w:r>
      <w:r w:rsidRPr="007B7FE0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</w:p>
    <w:p w:rsidR="007B7FE0" w:rsidRPr="007B7FE0" w:rsidRDefault="007B7FE0" w:rsidP="007B7FE0">
      <w:pPr>
        <w:pStyle w:val="aff5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Arial"/>
          <w:color w:val="000000"/>
          <w:sz w:val="23"/>
          <w:szCs w:val="23"/>
        </w:rPr>
      </w:pPr>
      <w:r w:rsidRPr="007B7FE0">
        <w:rPr>
          <w:rFonts w:cs="Arial"/>
          <w:bCs/>
          <w:color w:val="000000"/>
          <w:sz w:val="23"/>
          <w:szCs w:val="23"/>
        </w:rPr>
        <w:t xml:space="preserve">Самый простой и не требующий большого опыта способ – задавать как можно больше вопросов. </w:t>
      </w:r>
      <w:r w:rsidRPr="007B7FE0">
        <w:rPr>
          <w:rFonts w:cs="Arial"/>
          <w:color w:val="000000"/>
          <w:sz w:val="23"/>
          <w:szCs w:val="23"/>
        </w:rPr>
        <w:t>Получая разнообразные ответы от разных участников проекта (как наших коллег</w:t>
      </w:r>
      <w:r w:rsidRPr="007B7FE0">
        <w:rPr>
          <w:rFonts w:cs="Arial"/>
          <w:bCs/>
          <w:color w:val="000000"/>
          <w:sz w:val="23"/>
          <w:szCs w:val="23"/>
        </w:rPr>
        <w:t xml:space="preserve">, </w:t>
      </w:r>
      <w:r w:rsidRPr="007B7FE0">
        <w:rPr>
          <w:rFonts w:cs="Arial"/>
          <w:color w:val="000000"/>
          <w:sz w:val="23"/>
          <w:szCs w:val="23"/>
        </w:rPr>
        <w:t xml:space="preserve">так и представителей заказчика), мы расширяем, углубляем и уточняем своё представление о том, что и как должно работать. </w:t>
      </w:r>
    </w:p>
    <w:p w:rsidR="007B7FE0" w:rsidRPr="007B7FE0" w:rsidRDefault="007B7FE0" w:rsidP="007B7FE0">
      <w:pPr>
        <w:pStyle w:val="aff5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Arial"/>
          <w:color w:val="000000"/>
          <w:sz w:val="23"/>
          <w:szCs w:val="23"/>
        </w:rPr>
      </w:pPr>
      <w:r w:rsidRPr="007B7FE0">
        <w:rPr>
          <w:rFonts w:cs="Arial"/>
          <w:bCs/>
          <w:color w:val="000000"/>
          <w:sz w:val="23"/>
          <w:szCs w:val="23"/>
        </w:rPr>
        <w:t>Второй способ – создавать тест-кейсы</w:t>
      </w:r>
      <w:r w:rsidRPr="007B7FE0">
        <w:rPr>
          <w:rFonts w:cs="Arial"/>
          <w:color w:val="000000"/>
          <w:sz w:val="23"/>
          <w:szCs w:val="23"/>
        </w:rPr>
        <w:t xml:space="preserve">. Когда вы видите требование, спросите себя: «Как я буду его тестировать? Какие тесты очевидно покажут, что это </w:t>
      </w:r>
      <w:r w:rsidRPr="007B7FE0">
        <w:rPr>
          <w:rFonts w:cs="Arial"/>
          <w:color w:val="000000"/>
          <w:sz w:val="23"/>
          <w:szCs w:val="23"/>
        </w:rPr>
        <w:lastRenderedPageBreak/>
        <w:t xml:space="preserve">требование реализовано в ПС правильно?» Если с придумыванием таких тестов вы испытываете сложность – это тревожный сигнал: скорее всего, в требовании есть проблемы. </w:t>
      </w:r>
    </w:p>
    <w:p w:rsidR="007B7FE0" w:rsidRPr="007B7FE0" w:rsidRDefault="007B7FE0" w:rsidP="007B7FE0">
      <w:pPr>
        <w:pStyle w:val="aff5"/>
        <w:numPr>
          <w:ilvl w:val="0"/>
          <w:numId w:val="40"/>
        </w:numPr>
      </w:pPr>
      <w:r w:rsidRPr="007B7FE0">
        <w:rPr>
          <w:rFonts w:cs="Arial"/>
          <w:bCs/>
          <w:color w:val="000000"/>
          <w:sz w:val="23"/>
          <w:szCs w:val="23"/>
        </w:rPr>
        <w:t>Третий способ – рисовать</w:t>
      </w:r>
      <w:r w:rsidRPr="007B7FE0">
        <w:rPr>
          <w:rFonts w:cs="Arial"/>
          <w:color w:val="000000"/>
          <w:sz w:val="23"/>
          <w:szCs w:val="23"/>
        </w:rPr>
        <w:t>. Чтобы увидеть общую картину требований целиком, очень удобно использовать рисунки, схемы, диаграммы и т.д.</w:t>
      </w:r>
    </w:p>
    <w:p w:rsidR="007B7FE0" w:rsidRDefault="007B7FE0" w:rsidP="007B7FE0"/>
    <w:p w:rsidR="007B7FE0" w:rsidRPr="007B7FE0" w:rsidRDefault="007B7FE0" w:rsidP="007B7FE0">
      <w:pPr>
        <w:rPr>
          <w:b/>
        </w:rPr>
      </w:pPr>
      <w:r w:rsidRPr="007B7FE0">
        <w:rPr>
          <w:b/>
        </w:rPr>
        <w:t>ИТОГО</w:t>
      </w:r>
    </w:p>
    <w:p w:rsidR="007B7FE0" w:rsidRPr="007B7FE0" w:rsidRDefault="007B7FE0" w:rsidP="007B7FE0">
      <w:pPr>
        <w:shd w:val="clear" w:color="auto" w:fill="FFFFFF"/>
        <w:spacing w:before="0" w:after="225" w:line="240" w:lineRule="auto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 w:rsidRPr="007B7FE0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Требования – это основа разработки, на тестирование которой мало кто обращает внимание. При этом проверка документации – верный способ сохранить команде нервы и время, а проекту – бюджет. При тестировании требований важно помнить, что все члены команды должны понимать их абсолютно одинаково; это убережет от лишних правок уже разработанного функционала в дальнейшем. Кроме того, сократится количество споров внутри коллектива из-за того, что разработчик сделал одно, а аналитик имел в виду совсем другое.</w:t>
      </w:r>
      <w: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 xml:space="preserve"> К</w:t>
      </w:r>
      <w:r w:rsidRPr="007B7FE0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онечно же, гораздо лучше, когда документацию проверяют сразу несколько человек (</w:t>
      </w:r>
      <w:proofErr w:type="spellStart"/>
      <w:r w:rsidRPr="007B7FE0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тестировщиков</w:t>
      </w:r>
      <w:proofErr w:type="spellEnd"/>
      <w:r w:rsidRPr="007B7FE0"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 xml:space="preserve"> и разработчиков). Все они смогут задать правильные вопросы, исходя из своих профессиональных особенностей. Такой подход значительно повысит шансы на то, что тестирование требований будет проведено должным образом.</w:t>
      </w:r>
    </w:p>
    <w:p w:rsidR="007B7FE0" w:rsidRPr="007B7FE0" w:rsidRDefault="007B7FE0" w:rsidP="007B7FE0"/>
    <w:sectPr w:rsidR="007B7FE0" w:rsidRPr="007B7FE0" w:rsidSect="004E1AED">
      <w:footerReference w:type="default" r:id="rId14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7C60" w:rsidRDefault="00617C60">
      <w:pPr>
        <w:spacing w:after="0" w:line="240" w:lineRule="auto"/>
      </w:pPr>
      <w:r>
        <w:separator/>
      </w:r>
    </w:p>
  </w:endnote>
  <w:endnote w:type="continuationSeparator" w:id="0">
    <w:p w:rsidR="00617C60" w:rsidRDefault="00617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F5256" w:rsidRDefault="004F5256">
        <w:pPr>
          <w:pStyle w:val="aff3"/>
        </w:pPr>
        <w:r>
          <w:rPr>
            <w:lang w:bidi="ru-RU"/>
          </w:rPr>
          <w:fldChar w:fldCharType="begin"/>
        </w:r>
        <w:r>
          <w:rPr>
            <w:lang w:bidi="ru-RU"/>
          </w:rPr>
          <w:instrText xml:space="preserve"> PAGE   \* MERGEFORMAT </w:instrText>
        </w:r>
        <w:r>
          <w:rPr>
            <w:lang w:bidi="ru-RU"/>
          </w:rPr>
          <w:fldChar w:fldCharType="separate"/>
        </w:r>
        <w:r w:rsidR="00EA4500">
          <w:rPr>
            <w:noProof/>
            <w:lang w:bidi="ru-RU"/>
          </w:rPr>
          <w:t>8</w:t>
        </w:r>
        <w:r>
          <w:rPr>
            <w:noProof/>
            <w:lang w:bidi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7C60" w:rsidRDefault="00617C60">
      <w:pPr>
        <w:spacing w:after="0" w:line="240" w:lineRule="auto"/>
      </w:pPr>
      <w:r>
        <w:separator/>
      </w:r>
    </w:p>
  </w:footnote>
  <w:footnote w:type="continuationSeparator" w:id="0">
    <w:p w:rsidR="00617C60" w:rsidRDefault="00617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2866F4"/>
    <w:multiLevelType w:val="multilevel"/>
    <w:tmpl w:val="E674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51267E"/>
    <w:multiLevelType w:val="hybridMultilevel"/>
    <w:tmpl w:val="E2B4B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296408"/>
    <w:multiLevelType w:val="hybridMultilevel"/>
    <w:tmpl w:val="81843D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57F665A"/>
    <w:multiLevelType w:val="multilevel"/>
    <w:tmpl w:val="B3928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7263C73"/>
    <w:multiLevelType w:val="multilevel"/>
    <w:tmpl w:val="86EC9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17533F"/>
    <w:multiLevelType w:val="multilevel"/>
    <w:tmpl w:val="D71E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61F2978"/>
    <w:multiLevelType w:val="hybridMultilevel"/>
    <w:tmpl w:val="4D065D60"/>
    <w:lvl w:ilvl="0" w:tplc="041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9" w15:restartNumberingAfterBreak="0">
    <w:nsid w:val="285A4C64"/>
    <w:multiLevelType w:val="hybridMultilevel"/>
    <w:tmpl w:val="5A362AA8"/>
    <w:lvl w:ilvl="0" w:tplc="92F8CBA6">
      <w:start w:val="5"/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D90145"/>
    <w:multiLevelType w:val="multilevel"/>
    <w:tmpl w:val="B8900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CA97A03"/>
    <w:multiLevelType w:val="hybridMultilevel"/>
    <w:tmpl w:val="EB98D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663B72"/>
    <w:multiLevelType w:val="multilevel"/>
    <w:tmpl w:val="AB22D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EA65F1C"/>
    <w:multiLevelType w:val="hybridMultilevel"/>
    <w:tmpl w:val="DBE68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6C0FF7"/>
    <w:multiLevelType w:val="multilevel"/>
    <w:tmpl w:val="36862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284769F"/>
    <w:multiLevelType w:val="hybridMultilevel"/>
    <w:tmpl w:val="FC54A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D05BA6"/>
    <w:multiLevelType w:val="hybridMultilevel"/>
    <w:tmpl w:val="7E32A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E10634"/>
    <w:multiLevelType w:val="hybridMultilevel"/>
    <w:tmpl w:val="4A04E9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200B35"/>
    <w:multiLevelType w:val="multilevel"/>
    <w:tmpl w:val="3784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DBF2B2C"/>
    <w:multiLevelType w:val="hybridMultilevel"/>
    <w:tmpl w:val="07861CD6"/>
    <w:lvl w:ilvl="0" w:tplc="041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2" w15:restartNumberingAfterBreak="0">
    <w:nsid w:val="67C67180"/>
    <w:multiLevelType w:val="hybridMultilevel"/>
    <w:tmpl w:val="32647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7074C2"/>
    <w:multiLevelType w:val="hybridMultilevel"/>
    <w:tmpl w:val="10EA4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8232CE0"/>
    <w:multiLevelType w:val="multilevel"/>
    <w:tmpl w:val="A70AA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A2C3EB3"/>
    <w:multiLevelType w:val="multilevel"/>
    <w:tmpl w:val="84B46318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7BE55236"/>
    <w:multiLevelType w:val="hybridMultilevel"/>
    <w:tmpl w:val="6B32FA7E"/>
    <w:lvl w:ilvl="0" w:tplc="92F8CBA6">
      <w:start w:val="5"/>
      <w:numFmt w:val="bullet"/>
      <w:lvlText w:val="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CE527DB"/>
    <w:multiLevelType w:val="multilevel"/>
    <w:tmpl w:val="7302A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F3A1AB1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9"/>
  </w:num>
  <w:num w:numId="2">
    <w:abstractNumId w:val="15"/>
  </w:num>
  <w:num w:numId="3">
    <w:abstractNumId w:val="28"/>
  </w:num>
  <w:num w:numId="4">
    <w:abstractNumId w:val="17"/>
  </w:num>
  <w:num w:numId="5">
    <w:abstractNumId w:val="35"/>
  </w:num>
  <w:num w:numId="6">
    <w:abstractNumId w:val="37"/>
  </w:num>
  <w:num w:numId="7">
    <w:abstractNumId w:val="34"/>
  </w:num>
  <w:num w:numId="8">
    <w:abstractNumId w:val="4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32"/>
  </w:num>
  <w:num w:numId="20">
    <w:abstractNumId w:val="19"/>
  </w:num>
  <w:num w:numId="21">
    <w:abstractNumId w:val="38"/>
  </w:num>
  <w:num w:numId="22">
    <w:abstractNumId w:val="12"/>
  </w:num>
  <w:num w:numId="23">
    <w:abstractNumId w:val="33"/>
  </w:num>
  <w:num w:numId="24">
    <w:abstractNumId w:val="23"/>
  </w:num>
  <w:num w:numId="25">
    <w:abstractNumId w:val="25"/>
  </w:num>
  <w:num w:numId="26">
    <w:abstractNumId w:val="16"/>
  </w:num>
  <w:num w:numId="27">
    <w:abstractNumId w:val="30"/>
  </w:num>
  <w:num w:numId="28">
    <w:abstractNumId w:val="31"/>
  </w:num>
  <w:num w:numId="29">
    <w:abstractNumId w:val="24"/>
  </w:num>
  <w:num w:numId="30">
    <w:abstractNumId w:val="39"/>
  </w:num>
  <w:num w:numId="31">
    <w:abstractNumId w:val="22"/>
  </w:num>
  <w:num w:numId="32">
    <w:abstractNumId w:val="36"/>
  </w:num>
  <w:num w:numId="33">
    <w:abstractNumId w:val="14"/>
  </w:num>
  <w:num w:numId="34">
    <w:abstractNumId w:val="10"/>
  </w:num>
  <w:num w:numId="35">
    <w:abstractNumId w:val="13"/>
  </w:num>
  <w:num w:numId="36">
    <w:abstractNumId w:val="20"/>
  </w:num>
  <w:num w:numId="37">
    <w:abstractNumId w:val="21"/>
  </w:num>
  <w:num w:numId="38">
    <w:abstractNumId w:val="18"/>
  </w:num>
  <w:num w:numId="39">
    <w:abstractNumId w:val="11"/>
  </w:num>
  <w:num w:numId="40">
    <w:abstractNumId w:val="27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6B5"/>
    <w:rsid w:val="000906B5"/>
    <w:rsid w:val="00194DF6"/>
    <w:rsid w:val="00202C03"/>
    <w:rsid w:val="00370AB9"/>
    <w:rsid w:val="00392705"/>
    <w:rsid w:val="004E1AED"/>
    <w:rsid w:val="004F5256"/>
    <w:rsid w:val="005C12A5"/>
    <w:rsid w:val="00617C60"/>
    <w:rsid w:val="00646EA9"/>
    <w:rsid w:val="007B7FE0"/>
    <w:rsid w:val="00881A5B"/>
    <w:rsid w:val="00970BD3"/>
    <w:rsid w:val="00A1310C"/>
    <w:rsid w:val="00AB7AA3"/>
    <w:rsid w:val="00B23684"/>
    <w:rsid w:val="00CC1600"/>
    <w:rsid w:val="00CE3593"/>
    <w:rsid w:val="00D47A97"/>
    <w:rsid w:val="00D63B0D"/>
    <w:rsid w:val="00DE32E8"/>
    <w:rsid w:val="00EA4500"/>
    <w:rsid w:val="00F2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9CC901-177C-4436-9B0D-05EC6FBC7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0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Название Знак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Подзаголовок Знак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Выделенная цитата Знак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D47A97"/>
    <w:rPr>
      <w:szCs w:val="16"/>
    </w:rPr>
  </w:style>
  <w:style w:type="character" w:styleId="af0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D47A97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47A9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D47A97"/>
    <w:rPr>
      <w:b/>
      <w:bCs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47A97"/>
    <w:rPr>
      <w:rFonts w:ascii="Segoe UI" w:hAnsi="Segoe UI" w:cs="Segoe UI"/>
      <w:szCs w:val="16"/>
    </w:rPr>
  </w:style>
  <w:style w:type="paragraph" w:styleId="af7">
    <w:name w:val="endnote text"/>
    <w:basedOn w:val="a"/>
    <w:link w:val="af8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D47A97"/>
    <w:rPr>
      <w:szCs w:val="20"/>
    </w:rPr>
  </w:style>
  <w:style w:type="paragraph" w:styleId="21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Текст макроса Знак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Текст Знак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Верхний колонтитул Знак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Нижний колонтитул Знак"/>
    <w:basedOn w:val="a0"/>
    <w:link w:val="aff3"/>
    <w:uiPriority w:val="99"/>
    <w:rsid w:val="004E1AED"/>
  </w:style>
  <w:style w:type="paragraph" w:customStyle="1" w:styleId="Default">
    <w:name w:val="Default"/>
    <w:rsid w:val="000906B5"/>
    <w:pPr>
      <w:autoSpaceDE w:val="0"/>
      <w:autoSpaceDN w:val="0"/>
      <w:adjustRightInd w:val="0"/>
      <w:spacing w:before="0"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ff5">
    <w:name w:val="List Paragraph"/>
    <w:basedOn w:val="a"/>
    <w:uiPriority w:val="34"/>
    <w:unhideWhenUsed/>
    <w:qFormat/>
    <w:rsid w:val="00F23D43"/>
    <w:pPr>
      <w:ind w:left="720"/>
      <w:contextualSpacing/>
    </w:pPr>
  </w:style>
  <w:style w:type="paragraph" w:styleId="aff6">
    <w:name w:val="Normal (Web)"/>
    <w:basedOn w:val="a"/>
    <w:uiPriority w:val="99"/>
    <w:semiHidden/>
    <w:unhideWhenUsed/>
    <w:rsid w:val="00370A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-weight-bold">
    <w:name w:val="font-weight-bold"/>
    <w:basedOn w:val="a0"/>
    <w:rsid w:val="00370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0449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73992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8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5379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7369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7097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29563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5082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3510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9483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akis\AppData\Roaming\Microsoft\&#1064;&#1072;&#1073;&#1083;&#1086;&#1085;&#1099;\&#1041;&#1083;&#1072;&#1085;&#1082;%20&#1089;%20&#1087;&#1086;&#1083;&#1086;&#1089;&#1072;&#1084;&#1080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AD7860CC-F8C5-49DA-B854-10D438D34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Бланк с полосами.dotx</Template>
  <TotalTime>137</TotalTime>
  <Pages>8</Pages>
  <Words>1992</Words>
  <Characters>11361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Гакис Наталья Александровна</dc:creator>
  <cp:keywords/>
  <dc:description/>
  <cp:lastModifiedBy>Гакис Наталья Александровна</cp:lastModifiedBy>
  <cp:revision>3</cp:revision>
  <dcterms:created xsi:type="dcterms:W3CDTF">2020-02-14T06:12:00Z</dcterms:created>
  <dcterms:modified xsi:type="dcterms:W3CDTF">2020-02-14T10:01:00Z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