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3422BE" w:rsidRDefault="003422BE" w:rsidP="004E1AED">
      <w:pPr>
        <w:pStyle w:val="a4"/>
      </w:pPr>
      <w:r>
        <w:t xml:space="preserve">Лекция. Тестирование </w:t>
      </w:r>
      <w:r>
        <w:rPr>
          <w:lang w:val="en-US"/>
        </w:rPr>
        <w:t>API</w:t>
      </w:r>
    </w:p>
    <w:p w:rsidR="00194DF6" w:rsidRPr="00744D9E" w:rsidRDefault="003422BE">
      <w:pPr>
        <w:pStyle w:val="1"/>
      </w:pPr>
      <w:r>
        <w:t xml:space="preserve">Тестирование </w:t>
      </w:r>
      <w:r>
        <w:rPr>
          <w:lang w:val="en-US"/>
        </w:rPr>
        <w:t>API</w:t>
      </w:r>
    </w:p>
    <w:p w:rsidR="00744D9E" w:rsidRDefault="00744D9E" w:rsidP="00744D9E">
      <w:pPr>
        <w:pStyle w:val="aff5"/>
        <w:spacing w:before="0" w:beforeAutospacing="0" w:after="0" w:afterAutospacing="0"/>
        <w:textAlignment w:val="baseline"/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  <w:lang w:val="en-US"/>
        </w:rPr>
      </w:pPr>
      <w:r w:rsidRPr="004F0172"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  <w:lang w:val="en-US"/>
        </w:rPr>
        <w:t xml:space="preserve">API (Application Programming Interface) — </w:t>
      </w:r>
      <w:r w:rsidRPr="004F0172"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</w:rPr>
        <w:t>программный</w:t>
      </w:r>
      <w:r w:rsidRPr="004F0172"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  <w:lang w:val="en-US"/>
        </w:rPr>
        <w:t xml:space="preserve"> </w:t>
      </w:r>
      <w:r w:rsidRPr="004F0172"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</w:rPr>
        <w:t>интерфейс</w:t>
      </w:r>
      <w:r w:rsidRPr="004F0172"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  <w:lang w:val="en-US"/>
        </w:rPr>
        <w:t xml:space="preserve"> </w:t>
      </w:r>
      <w:r w:rsidRPr="004F0172"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</w:rPr>
        <w:t>приложения</w:t>
      </w:r>
      <w:r w:rsidR="004F0172" w:rsidRPr="004F0172">
        <w:rPr>
          <w:rStyle w:val="aff6"/>
          <w:rFonts w:asciiTheme="minorHAnsi" w:eastAsiaTheme="majorEastAsia" w:hAnsiTheme="minorHAnsi" w:cs="Arial"/>
          <w:color w:val="2B2B2B"/>
          <w:sz w:val="23"/>
          <w:szCs w:val="23"/>
          <w:bdr w:val="none" w:sz="0" w:space="0" w:color="auto" w:frame="1"/>
          <w:lang w:val="en-US"/>
        </w:rPr>
        <w:t>.</w:t>
      </w:r>
    </w:p>
    <w:p w:rsidR="00744D9E" w:rsidRPr="004F0172" w:rsidRDefault="00744D9E" w:rsidP="00744D9E">
      <w:pPr>
        <w:pStyle w:val="aff5"/>
        <w:spacing w:before="0" w:beforeAutospacing="0" w:after="0" w:afterAutospacing="0"/>
        <w:textAlignment w:val="baseline"/>
        <w:rPr>
          <w:rFonts w:asciiTheme="minorHAnsi" w:hAnsiTheme="minorHAnsi" w:cs="Arial"/>
          <w:color w:val="2B2B2B"/>
          <w:sz w:val="23"/>
          <w:szCs w:val="23"/>
          <w:bdr w:val="none" w:sz="0" w:space="0" w:color="auto" w:frame="1"/>
        </w:rPr>
      </w:pPr>
      <w:r w:rsidRPr="004F0172">
        <w:rPr>
          <w:rFonts w:asciiTheme="minorHAnsi" w:hAnsiTheme="minorHAnsi" w:cs="Arial"/>
          <w:color w:val="2B2B2B"/>
          <w:sz w:val="23"/>
          <w:szCs w:val="23"/>
          <w:bdr w:val="none" w:sz="0" w:space="0" w:color="auto" w:frame="1"/>
        </w:rPr>
        <w:t>API является посредником между разработчиком приложений и какой-либо средой, с которой это приложение должно взаимодействовать. API упрощает создание кода, поскольку предоставляет набор готовых классов, функций или структур для работы с имеющимися данными.</w:t>
      </w:r>
    </w:p>
    <w:p w:rsidR="00744D9E" w:rsidRDefault="00744D9E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 w:rsidRPr="00744D9E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Современные API часто принимают форму веб-сервисов, которые предоставляют пользователям (как людям, так и другим веб-сервисам) какую-то информацию. Обычно процедура обмена информацией и формат передачи данных структурированы, чтобы обе стороны знали, как взаимодействовать между собой.</w:t>
      </w:r>
    </w:p>
    <w:p w:rsidR="00B0419F" w:rsidRDefault="00B0419F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D1C26A" wp14:editId="565CFDFE">
            <wp:extent cx="5732145" cy="4678680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9F" w:rsidRDefault="00B0419F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val="en-US" w:eastAsia="ru-RU"/>
        </w:rPr>
      </w:pPr>
    </w:p>
    <w:p w:rsidR="00B0419F" w:rsidRDefault="00B0419F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val="en-US" w:eastAsia="ru-RU"/>
        </w:rPr>
        <w:t>API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включает в себя:</w:t>
      </w:r>
    </w:p>
    <w:p w:rsidR="00B0419F" w:rsidRPr="00B0419F" w:rsidRDefault="00B0419F" w:rsidP="00B0419F">
      <w:pPr>
        <w:pStyle w:val="aff7"/>
        <w:numPr>
          <w:ilvl w:val="0"/>
          <w:numId w:val="20"/>
        </w:num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 w:rsidRPr="00B0419F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Операции, которые вы можете проводить</w:t>
      </w:r>
    </w:p>
    <w:p w:rsidR="00B0419F" w:rsidRPr="00B0419F" w:rsidRDefault="00B0419F" w:rsidP="00B0419F">
      <w:pPr>
        <w:pStyle w:val="aff7"/>
        <w:numPr>
          <w:ilvl w:val="0"/>
          <w:numId w:val="20"/>
        </w:num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 w:rsidRPr="00B0419F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Данные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, которые подаются на входе</w:t>
      </w:r>
    </w:p>
    <w:p w:rsidR="00B0419F" w:rsidRPr="00B0419F" w:rsidRDefault="00B0419F" w:rsidP="00B0419F">
      <w:pPr>
        <w:pStyle w:val="aff7"/>
        <w:numPr>
          <w:ilvl w:val="0"/>
          <w:numId w:val="20"/>
        </w:num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lang w:eastAsia="ru-RU"/>
        </w:rPr>
      </w:pPr>
      <w:r w:rsidRPr="00B0419F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Данные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, которые получаем </w:t>
      </w:r>
      <w:r w:rsidRPr="00B0419F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на выходе</w:t>
      </w:r>
    </w:p>
    <w:p w:rsidR="00B0419F" w:rsidRDefault="00B0419F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По сути это функция или набор функции. Группируют их разработчики. Например, 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val="en-US" w:eastAsia="ru-RU"/>
        </w:rPr>
        <w:t>API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для входа в систему: регистрация, авторизация; 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val="en-US" w:eastAsia="ru-RU"/>
        </w:rPr>
        <w:t>API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создания и сохранения записи в реестре; 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val="en-US" w:eastAsia="ru-RU"/>
        </w:rPr>
        <w:t>API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для отчетности: отчет1,</w:t>
      </w:r>
      <w:r w:rsidR="00BB3154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отчет2,</w:t>
      </w:r>
      <w:r w:rsidR="00BB3154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…отчет 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val="en-US" w:eastAsia="ru-RU"/>
        </w:rPr>
        <w:t>n</w:t>
      </w: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.</w:t>
      </w:r>
    </w:p>
    <w:p w:rsidR="00BB3154" w:rsidRPr="00B0419F" w:rsidRDefault="00BB3154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lastRenderedPageBreak/>
        <w:t>Если захотим автоматизировать загрузку отчета, то увидим такую пирамиду тестирования</w:t>
      </w:r>
    </w:p>
    <w:p w:rsidR="00B0419F" w:rsidRDefault="00B0419F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</w:p>
    <w:p w:rsidR="00BB3154" w:rsidRDefault="00BB3154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19BB65" wp14:editId="23A316D8">
            <wp:extent cx="5732145" cy="410019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54" w:rsidRDefault="00BB3154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</w:p>
    <w:p w:rsidR="00BB3154" w:rsidRDefault="00BB3154" w:rsidP="00BB3154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4F0172">
        <w:rPr>
          <w:rFonts w:cs="Arial"/>
          <w:color w:val="222222"/>
          <w:sz w:val="23"/>
          <w:szCs w:val="23"/>
          <w:shd w:val="clear" w:color="auto" w:fill="FFFFFF"/>
        </w:rPr>
        <w:t xml:space="preserve">Тестирование </w:t>
      </w:r>
      <w:r>
        <w:rPr>
          <w:rFonts w:cs="Arial"/>
          <w:color w:val="222222"/>
          <w:sz w:val="23"/>
          <w:szCs w:val="23"/>
          <w:shd w:val="clear" w:color="auto" w:fill="FFFFFF"/>
        </w:rPr>
        <w:t xml:space="preserve">через </w:t>
      </w:r>
      <w:r w:rsidRPr="004F0172">
        <w:rPr>
          <w:rFonts w:cs="Arial"/>
          <w:color w:val="222222"/>
          <w:sz w:val="23"/>
          <w:szCs w:val="23"/>
          <w:shd w:val="clear" w:color="auto" w:fill="FFFFFF"/>
        </w:rPr>
        <w:t>API - это тип тестирования программного обеспечения, который включает тестирование интерфейсов прикладного программирования напрямую и в рамках интеграционного тестирования, чтобы определить, соответствуют ли они ожиданиям функциональности, надежности, производительности и безопасности</w:t>
      </w:r>
      <w:r>
        <w:rPr>
          <w:rFonts w:cs="Arial"/>
          <w:color w:val="222222"/>
          <w:sz w:val="23"/>
          <w:szCs w:val="23"/>
          <w:shd w:val="clear" w:color="auto" w:fill="FFFFFF"/>
        </w:rPr>
        <w:t xml:space="preserve">. </w:t>
      </w:r>
    </w:p>
    <w:p w:rsidR="00BB3154" w:rsidRPr="00BB3154" w:rsidRDefault="00BB3154" w:rsidP="00BB3154">
      <w:pPr>
        <w:rPr>
          <w:sz w:val="23"/>
          <w:szCs w:val="23"/>
        </w:rPr>
      </w:pPr>
      <w:r>
        <w:rPr>
          <w:rFonts w:cs="Arial"/>
          <w:color w:val="222222"/>
          <w:sz w:val="23"/>
          <w:szCs w:val="23"/>
          <w:shd w:val="clear" w:color="auto" w:fill="FFFFFF"/>
        </w:rPr>
        <w:t xml:space="preserve">Т.е. тестирование через </w:t>
      </w:r>
      <w:r>
        <w:rPr>
          <w:rFonts w:cs="Arial"/>
          <w:color w:val="222222"/>
          <w:sz w:val="23"/>
          <w:szCs w:val="23"/>
          <w:shd w:val="clear" w:color="auto" w:fill="FFFFFF"/>
          <w:lang w:val="en-US"/>
        </w:rPr>
        <w:t>API</w:t>
      </w:r>
      <w:r>
        <w:rPr>
          <w:rFonts w:cs="Arial"/>
          <w:color w:val="222222"/>
          <w:sz w:val="23"/>
          <w:szCs w:val="23"/>
          <w:shd w:val="clear" w:color="auto" w:fill="FFFFFF"/>
        </w:rPr>
        <w:t xml:space="preserve"> – тестирование без графического интерфейса, но без </w:t>
      </w:r>
      <w:r>
        <w:rPr>
          <w:rFonts w:cs="Arial"/>
          <w:color w:val="222222"/>
          <w:sz w:val="23"/>
          <w:szCs w:val="23"/>
          <w:shd w:val="clear" w:color="auto" w:fill="FFFFFF"/>
          <w:lang w:val="en-US"/>
        </w:rPr>
        <w:t>unit</w:t>
      </w:r>
      <w:r>
        <w:rPr>
          <w:rFonts w:cs="Arial"/>
          <w:color w:val="222222"/>
          <w:sz w:val="23"/>
          <w:szCs w:val="23"/>
          <w:shd w:val="clear" w:color="auto" w:fill="FFFFFF"/>
        </w:rPr>
        <w:t xml:space="preserve"> тестов; это тестирование бизнес-логики; или это тестирование взаимодействия двух и более подсистем, которые общаются между собой по какому-то протоколу данных.</w:t>
      </w:r>
    </w:p>
    <w:p w:rsidR="00BB3154" w:rsidRPr="008F2559" w:rsidRDefault="00BB3154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</w:pPr>
    </w:p>
    <w:p w:rsidR="00744D9E" w:rsidRPr="00744D9E" w:rsidRDefault="00744D9E" w:rsidP="00744D9E">
      <w:pPr>
        <w:spacing w:before="0" w:after="0" w:line="240" w:lineRule="auto"/>
        <w:textAlignment w:val="baseline"/>
        <w:rPr>
          <w:rFonts w:eastAsia="Times New Roman" w:cs="Arial"/>
          <w:color w:val="2B2B2B"/>
          <w:sz w:val="23"/>
          <w:szCs w:val="23"/>
          <w:lang w:eastAsia="ru-RU"/>
        </w:rPr>
      </w:pPr>
      <w:r w:rsidRPr="00744D9E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Обычно при обращении </w:t>
      </w:r>
      <w:proofErr w:type="gramStart"/>
      <w:r w:rsidRPr="00744D9E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к веб</w:t>
      </w:r>
      <w:proofErr w:type="gramEnd"/>
      <w:r w:rsidRPr="00744D9E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API используются запросы HTTP. Существуют стандартные методы, которые могут содержаться в HTTP запросе</w:t>
      </w:r>
      <w:r w:rsidR="007C2457" w:rsidRPr="008F2559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 xml:space="preserve"> </w:t>
      </w:r>
      <w:r w:rsidR="007C2457" w:rsidRPr="008F2559">
        <w:rPr>
          <w:rFonts w:cs="Arial"/>
          <w:color w:val="222222"/>
          <w:sz w:val="23"/>
          <w:szCs w:val="23"/>
          <w:shd w:val="clear" w:color="auto" w:fill="FFFFFF"/>
        </w:rPr>
        <w:t>в соответствии с </w:t>
      </w:r>
      <w:r w:rsidR="007C2457" w:rsidRPr="008F2559">
        <w:rPr>
          <w:rFonts w:cs="Arial"/>
          <w:sz w:val="23"/>
          <w:szCs w:val="23"/>
          <w:shd w:val="clear" w:color="auto" w:fill="FFFFFF"/>
        </w:rPr>
        <w:t>CRUD</w:t>
      </w:r>
      <w:r w:rsidR="007C2457" w:rsidRPr="008F2559">
        <w:rPr>
          <w:sz w:val="23"/>
          <w:szCs w:val="23"/>
        </w:rPr>
        <w:t xml:space="preserve"> (</w:t>
      </w:r>
      <w:proofErr w:type="spellStart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>create</w:t>
      </w:r>
      <w:proofErr w:type="spellEnd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>read</w:t>
      </w:r>
      <w:proofErr w:type="spellEnd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>update</w:t>
      </w:r>
      <w:proofErr w:type="spellEnd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 xml:space="preserve">, </w:t>
      </w:r>
      <w:proofErr w:type="spellStart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>and</w:t>
      </w:r>
      <w:proofErr w:type="spellEnd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="007C2457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>delete</w:t>
      </w:r>
      <w:proofErr w:type="spellEnd"/>
      <w:r w:rsidR="008F2559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 xml:space="preserve">, про </w:t>
      </w:r>
      <w:r w:rsidR="008F2559" w:rsidRPr="008F2559">
        <w:rPr>
          <w:rFonts w:cs="Arial"/>
          <w:bCs/>
          <w:color w:val="222222"/>
          <w:sz w:val="23"/>
          <w:szCs w:val="23"/>
          <w:shd w:val="clear" w:color="auto" w:fill="FFFFFF"/>
          <w:lang w:val="en-US"/>
        </w:rPr>
        <w:t>CRUD</w:t>
      </w:r>
      <w:r w:rsidR="008F2559" w:rsidRPr="008F2559">
        <w:rPr>
          <w:rFonts w:cs="Arial"/>
          <w:bCs/>
          <w:color w:val="222222"/>
          <w:sz w:val="23"/>
          <w:szCs w:val="23"/>
          <w:shd w:val="clear" w:color="auto" w:fill="FFFFFF"/>
        </w:rPr>
        <w:t xml:space="preserve"> </w:t>
      </w:r>
      <w:hyperlink r:id="rId13" w:history="1">
        <w:r w:rsidR="008F2559" w:rsidRPr="008F2559">
          <w:rPr>
            <w:rStyle w:val="aff8"/>
            <w:sz w:val="23"/>
            <w:szCs w:val="23"/>
          </w:rPr>
          <w:t>https://en.wikipedia.org/wiki/Create,_read,_update_and_delete</w:t>
        </w:r>
      </w:hyperlink>
      <w:r w:rsidR="007C2457" w:rsidRPr="008F2559">
        <w:rPr>
          <w:sz w:val="23"/>
          <w:szCs w:val="23"/>
        </w:rPr>
        <w:t>)</w:t>
      </w:r>
      <w:r w:rsidRPr="00744D9E">
        <w:rPr>
          <w:rFonts w:eastAsia="Times New Roman" w:cs="Arial"/>
          <w:color w:val="2B2B2B"/>
          <w:sz w:val="23"/>
          <w:szCs w:val="23"/>
          <w:bdr w:val="none" w:sz="0" w:space="0" w:color="auto" w:frame="1"/>
          <w:lang w:eastAsia="ru-RU"/>
        </w:rPr>
        <w:t>. Эти методы также называют HTTP глаголами:</w:t>
      </w:r>
    </w:p>
    <w:p w:rsidR="00744D9E" w:rsidRPr="00744D9E" w:rsidRDefault="00744D9E" w:rsidP="00744D9E">
      <w:pPr>
        <w:numPr>
          <w:ilvl w:val="0"/>
          <w:numId w:val="19"/>
        </w:numPr>
        <w:spacing w:before="0" w:after="0" w:line="240" w:lineRule="auto"/>
        <w:ind w:left="300"/>
        <w:textAlignment w:val="baseline"/>
        <w:rPr>
          <w:rFonts w:eastAsia="Times New Roman" w:cs="Arial"/>
          <w:color w:val="2B2B2B"/>
          <w:sz w:val="23"/>
          <w:szCs w:val="23"/>
          <w:lang w:eastAsia="ru-RU"/>
        </w:rPr>
      </w:pPr>
      <w:r w:rsidRPr="008F2559">
        <w:rPr>
          <w:rFonts w:eastAsia="Times New Roman" w:cs="Arial"/>
          <w:bCs/>
          <w:i/>
          <w:iCs/>
          <w:color w:val="2B2B2B"/>
          <w:sz w:val="23"/>
          <w:szCs w:val="23"/>
          <w:bdr w:val="none" w:sz="0" w:space="0" w:color="auto" w:frame="1"/>
          <w:lang w:eastAsia="ru-RU"/>
        </w:rPr>
        <w:t>GET. Наверное, самый популярный тип запроса. Используется для получения или чтения данных.</w:t>
      </w:r>
    </w:p>
    <w:p w:rsidR="00744D9E" w:rsidRPr="00744D9E" w:rsidRDefault="00744D9E" w:rsidP="00744D9E">
      <w:pPr>
        <w:numPr>
          <w:ilvl w:val="0"/>
          <w:numId w:val="19"/>
        </w:numPr>
        <w:spacing w:before="0" w:after="0" w:line="240" w:lineRule="auto"/>
        <w:ind w:left="300"/>
        <w:textAlignment w:val="baseline"/>
        <w:rPr>
          <w:rFonts w:eastAsia="Times New Roman" w:cs="Arial"/>
          <w:color w:val="2B2B2B"/>
          <w:sz w:val="23"/>
          <w:szCs w:val="23"/>
          <w:lang w:eastAsia="ru-RU"/>
        </w:rPr>
      </w:pPr>
      <w:r w:rsidRPr="008F2559">
        <w:rPr>
          <w:rFonts w:eastAsia="Times New Roman" w:cs="Arial"/>
          <w:bCs/>
          <w:i/>
          <w:iCs/>
          <w:color w:val="2B2B2B"/>
          <w:sz w:val="23"/>
          <w:szCs w:val="23"/>
          <w:bdr w:val="none" w:sz="0" w:space="0" w:color="auto" w:frame="1"/>
          <w:lang w:eastAsia="ru-RU"/>
        </w:rPr>
        <w:t>PUT. Обычно используется для обновления ресурса.</w:t>
      </w:r>
    </w:p>
    <w:p w:rsidR="00744D9E" w:rsidRPr="00744D9E" w:rsidRDefault="00744D9E" w:rsidP="00744D9E">
      <w:pPr>
        <w:numPr>
          <w:ilvl w:val="0"/>
          <w:numId w:val="19"/>
        </w:numPr>
        <w:spacing w:before="0" w:after="0" w:line="240" w:lineRule="auto"/>
        <w:ind w:left="300"/>
        <w:textAlignment w:val="baseline"/>
        <w:rPr>
          <w:rFonts w:eastAsia="Times New Roman" w:cs="Arial"/>
          <w:color w:val="2B2B2B"/>
          <w:sz w:val="23"/>
          <w:szCs w:val="23"/>
          <w:lang w:eastAsia="ru-RU"/>
        </w:rPr>
      </w:pPr>
      <w:r w:rsidRPr="008F2559">
        <w:rPr>
          <w:rFonts w:eastAsia="Times New Roman" w:cs="Arial"/>
          <w:bCs/>
          <w:i/>
          <w:iCs/>
          <w:color w:val="2B2B2B"/>
          <w:sz w:val="23"/>
          <w:szCs w:val="23"/>
          <w:bdr w:val="none" w:sz="0" w:space="0" w:color="auto" w:frame="1"/>
          <w:lang w:eastAsia="ru-RU"/>
        </w:rPr>
        <w:t>POST. Обычно используется для создания нового ресурса.</w:t>
      </w:r>
    </w:p>
    <w:p w:rsidR="00744D9E" w:rsidRPr="00744D9E" w:rsidRDefault="00744D9E" w:rsidP="00744D9E">
      <w:pPr>
        <w:numPr>
          <w:ilvl w:val="0"/>
          <w:numId w:val="19"/>
        </w:numPr>
        <w:spacing w:before="0" w:after="0" w:line="240" w:lineRule="auto"/>
        <w:ind w:left="300"/>
        <w:textAlignment w:val="baseline"/>
        <w:rPr>
          <w:rFonts w:eastAsia="Times New Roman" w:cs="Arial"/>
          <w:color w:val="2B2B2B"/>
          <w:sz w:val="23"/>
          <w:szCs w:val="23"/>
          <w:lang w:eastAsia="ru-RU"/>
        </w:rPr>
      </w:pPr>
      <w:r w:rsidRPr="008F2559">
        <w:rPr>
          <w:rFonts w:eastAsia="Times New Roman" w:cs="Arial"/>
          <w:bCs/>
          <w:i/>
          <w:iCs/>
          <w:color w:val="2B2B2B"/>
          <w:sz w:val="23"/>
          <w:szCs w:val="23"/>
          <w:bdr w:val="none" w:sz="0" w:space="0" w:color="auto" w:frame="1"/>
          <w:lang w:eastAsia="ru-RU"/>
        </w:rPr>
        <w:t>DELETE. Удаляет данные.</w:t>
      </w:r>
    </w:p>
    <w:p w:rsidR="00744D9E" w:rsidRPr="00744D9E" w:rsidRDefault="00744D9E" w:rsidP="00744D9E">
      <w:pPr>
        <w:numPr>
          <w:ilvl w:val="0"/>
          <w:numId w:val="19"/>
        </w:numPr>
        <w:spacing w:before="0" w:after="0" w:line="240" w:lineRule="auto"/>
        <w:ind w:left="300"/>
        <w:textAlignment w:val="baseline"/>
        <w:rPr>
          <w:rFonts w:eastAsia="Times New Roman" w:cs="Arial"/>
          <w:color w:val="2B2B2B"/>
          <w:sz w:val="23"/>
          <w:szCs w:val="23"/>
          <w:lang w:eastAsia="ru-RU"/>
        </w:rPr>
      </w:pPr>
      <w:r w:rsidRPr="008F2559">
        <w:rPr>
          <w:rFonts w:eastAsia="Times New Roman" w:cs="Arial"/>
          <w:bCs/>
          <w:i/>
          <w:iCs/>
          <w:color w:val="2B2B2B"/>
          <w:sz w:val="23"/>
          <w:szCs w:val="23"/>
          <w:bdr w:val="none" w:sz="0" w:space="0" w:color="auto" w:frame="1"/>
          <w:lang w:eastAsia="ru-RU"/>
        </w:rPr>
        <w:t>И другие</w:t>
      </w:r>
    </w:p>
    <w:p w:rsidR="00744D9E" w:rsidRPr="004F0172" w:rsidRDefault="00744D9E" w:rsidP="00744D9E">
      <w:pPr>
        <w:pStyle w:val="aff5"/>
        <w:spacing w:before="0" w:beforeAutospacing="0" w:after="0" w:afterAutospacing="0"/>
        <w:textAlignment w:val="baseline"/>
        <w:rPr>
          <w:rFonts w:asciiTheme="minorHAnsi" w:hAnsiTheme="minorHAnsi" w:cs="Arial"/>
          <w:color w:val="2B2B2B"/>
          <w:sz w:val="23"/>
          <w:szCs w:val="23"/>
        </w:rPr>
      </w:pPr>
    </w:p>
    <w:p w:rsidR="00744D9E" w:rsidRDefault="004F0172" w:rsidP="003422BE">
      <w:pPr>
        <w:rPr>
          <w:rFonts w:ascii="Arial" w:hAnsi="Arial" w:cs="Arial"/>
          <w:color w:val="2B2B2B"/>
          <w:shd w:val="clear" w:color="auto" w:fill="FFFFFF"/>
        </w:rPr>
      </w:pPr>
      <w:r>
        <w:rPr>
          <w:rFonts w:ascii="Arial" w:hAnsi="Arial" w:cs="Arial"/>
          <w:color w:val="2B2B2B"/>
          <w:shd w:val="clear" w:color="auto" w:fill="FFFFFF"/>
        </w:rPr>
        <w:lastRenderedPageBreak/>
        <w:t>Обычные GET запросы способен посылать веб-браузер. Для посылки других типов запросов могут потребоваться скриптовые языки или специальные инструменты.</w:t>
      </w:r>
    </w:p>
    <w:p w:rsidR="004F0172" w:rsidRDefault="004F0172" w:rsidP="003422BE">
      <w:pPr>
        <w:rPr>
          <w:rFonts w:ascii="Arial" w:hAnsi="Arial" w:cs="Arial"/>
          <w:color w:val="2B2B2B"/>
          <w:shd w:val="clear" w:color="auto" w:fill="FFFFFF"/>
          <w:lang w:val="en-US"/>
        </w:rPr>
      </w:pPr>
      <w:r>
        <w:rPr>
          <w:rFonts w:ascii="Arial" w:hAnsi="Arial" w:cs="Arial"/>
          <w:color w:val="2B2B2B"/>
          <w:shd w:val="clear" w:color="auto" w:fill="FFFFFF"/>
        </w:rPr>
        <w:t>Например</w:t>
      </w:r>
      <w:r w:rsidRPr="004F0172">
        <w:rPr>
          <w:rFonts w:ascii="Arial" w:hAnsi="Arial" w:cs="Arial"/>
          <w:color w:val="2B2B2B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2B2B2B"/>
          <w:shd w:val="clear" w:color="auto" w:fill="FFFFFF"/>
          <w:lang w:val="en-US"/>
        </w:rPr>
        <w:t xml:space="preserve">Postman, </w:t>
      </w:r>
      <w:proofErr w:type="spellStart"/>
      <w:r>
        <w:rPr>
          <w:rFonts w:ascii="Arial" w:hAnsi="Arial" w:cs="Arial"/>
          <w:color w:val="2B2B2B"/>
          <w:shd w:val="clear" w:color="auto" w:fill="FFFFFF"/>
          <w:lang w:val="en-US"/>
        </w:rPr>
        <w:t>Jmeter</w:t>
      </w:r>
      <w:proofErr w:type="spellEnd"/>
      <w:r>
        <w:rPr>
          <w:rFonts w:ascii="Arial" w:hAnsi="Arial" w:cs="Arial"/>
          <w:color w:val="2B2B2B"/>
          <w:shd w:val="clear" w:color="auto" w:fill="FFFFFF"/>
          <w:lang w:val="en-US"/>
        </w:rPr>
        <w:t xml:space="preserve">, </w:t>
      </w:r>
      <w:proofErr w:type="spellStart"/>
      <w:r>
        <w:rPr>
          <w:rFonts w:ascii="Arial" w:hAnsi="Arial" w:cs="Arial"/>
          <w:color w:val="2B2B2B"/>
          <w:shd w:val="clear" w:color="auto" w:fill="FFFFFF"/>
          <w:lang w:val="en-US"/>
        </w:rPr>
        <w:t>SoapUI</w:t>
      </w:r>
      <w:proofErr w:type="spellEnd"/>
      <w:r>
        <w:rPr>
          <w:rFonts w:ascii="Arial" w:hAnsi="Arial" w:cs="Arial"/>
          <w:color w:val="2B2B2B"/>
          <w:shd w:val="clear" w:color="auto" w:fill="FFFFFF"/>
          <w:lang w:val="en-US"/>
        </w:rPr>
        <w:t>, Advanced rest Client</w:t>
      </w:r>
      <w:r w:rsidRPr="004F0172">
        <w:rPr>
          <w:rFonts w:ascii="Arial" w:hAnsi="Arial" w:cs="Arial"/>
          <w:color w:val="2B2B2B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B2B2B"/>
          <w:shd w:val="clear" w:color="auto" w:fill="FFFFFF"/>
        </w:rPr>
        <w:t>и</w:t>
      </w:r>
      <w:r w:rsidRPr="004F0172">
        <w:rPr>
          <w:rFonts w:ascii="Arial" w:hAnsi="Arial" w:cs="Arial"/>
          <w:color w:val="2B2B2B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B2B2B"/>
          <w:shd w:val="clear" w:color="auto" w:fill="FFFFFF"/>
        </w:rPr>
        <w:t>другие</w:t>
      </w:r>
      <w:r w:rsidRPr="004F0172">
        <w:rPr>
          <w:rFonts w:ascii="Arial" w:hAnsi="Arial" w:cs="Arial"/>
          <w:color w:val="2B2B2B"/>
          <w:shd w:val="clear" w:color="auto" w:fill="FFFFFF"/>
          <w:lang w:val="en-US"/>
        </w:rPr>
        <w:t>.</w:t>
      </w:r>
    </w:p>
    <w:p w:rsidR="00F15C66" w:rsidRDefault="007C2457" w:rsidP="003422B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B2B2B"/>
          <w:shd w:val="clear" w:color="auto" w:fill="FFFFFF"/>
        </w:rPr>
        <w:t xml:space="preserve">С </w:t>
      </w:r>
      <w:r>
        <w:rPr>
          <w:rFonts w:ascii="Arial" w:hAnsi="Arial" w:cs="Arial"/>
          <w:color w:val="2B2B2B"/>
          <w:shd w:val="clear" w:color="auto" w:fill="FFFFFF"/>
          <w:lang w:val="en-US"/>
        </w:rPr>
        <w:t>http</w:t>
      </w:r>
      <w:r>
        <w:rPr>
          <w:rFonts w:ascii="Arial" w:hAnsi="Arial" w:cs="Arial"/>
          <w:color w:val="2B2B2B"/>
          <w:shd w:val="clear" w:color="auto" w:fill="FFFFFF"/>
        </w:rPr>
        <w:t xml:space="preserve"> протоколом используют </w:t>
      </w:r>
      <w:r>
        <w:rPr>
          <w:rFonts w:ascii="Arial" w:hAnsi="Arial" w:cs="Arial"/>
          <w:color w:val="2B2B2B"/>
          <w:shd w:val="clear" w:color="auto" w:fill="FFFFFF"/>
          <w:lang w:val="en-US"/>
        </w:rPr>
        <w:t>SOAP</w:t>
      </w:r>
      <w:r>
        <w:rPr>
          <w:rFonts w:ascii="Arial" w:hAnsi="Arial" w:cs="Arial"/>
          <w:color w:val="2B2B2B"/>
          <w:shd w:val="clear" w:color="auto" w:fill="FFFFFF"/>
        </w:rPr>
        <w:t xml:space="preserve"> протокол </w:t>
      </w:r>
      <w:r w:rsidR="00DC24B7">
        <w:rPr>
          <w:rFonts w:ascii="Arial" w:hAnsi="Arial" w:cs="Arial"/>
          <w:color w:val="2B2B2B"/>
          <w:shd w:val="clear" w:color="auto" w:fill="FFFFFF"/>
        </w:rPr>
        <w:t xml:space="preserve">для отправки </w:t>
      </w:r>
      <w:r w:rsidR="00DC24B7">
        <w:rPr>
          <w:rFonts w:ascii="Arial" w:hAnsi="Arial" w:cs="Arial"/>
          <w:color w:val="2B2B2B"/>
          <w:shd w:val="clear" w:color="auto" w:fill="FFFFFF"/>
          <w:lang w:val="en-US"/>
        </w:rPr>
        <w:t>soap</w:t>
      </w:r>
      <w:r w:rsidR="00DC24B7">
        <w:rPr>
          <w:rFonts w:ascii="Arial" w:hAnsi="Arial" w:cs="Arial"/>
          <w:color w:val="2B2B2B"/>
          <w:shd w:val="clear" w:color="auto" w:fill="FFFFFF"/>
        </w:rPr>
        <w:t xml:space="preserve">-сообщения </w:t>
      </w:r>
      <w:r>
        <w:rPr>
          <w:rFonts w:ascii="Arial" w:hAnsi="Arial" w:cs="Arial"/>
          <w:color w:val="2B2B2B"/>
          <w:shd w:val="clear" w:color="auto" w:fill="FFFFFF"/>
        </w:rPr>
        <w:t xml:space="preserve">и </w:t>
      </w:r>
      <w:r>
        <w:rPr>
          <w:rFonts w:ascii="Arial" w:hAnsi="Arial" w:cs="Arial"/>
          <w:color w:val="2B2B2B"/>
          <w:shd w:val="clear" w:color="auto" w:fill="FFFFFF"/>
          <w:lang w:val="en-US"/>
        </w:rPr>
        <w:t>REST</w:t>
      </w:r>
      <w:r w:rsidRPr="007C2457">
        <w:rPr>
          <w:rFonts w:ascii="Arial" w:hAnsi="Arial" w:cs="Arial"/>
          <w:color w:val="2B2B2B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Representational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Transfer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в переводе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википедии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«передача состояния представления»</w:t>
      </w:r>
      <w:r w:rsidRPr="007C2457">
        <w:rPr>
          <w:rFonts w:ascii="Arial" w:hAnsi="Arial" w:cs="Arial"/>
          <w:color w:val="2B2B2B"/>
          <w:shd w:val="clear" w:color="auto" w:fill="FFFFFF"/>
        </w:rPr>
        <w:t>)</w:t>
      </w:r>
      <w:r w:rsidR="00DC24B7">
        <w:rPr>
          <w:rFonts w:ascii="Arial" w:hAnsi="Arial" w:cs="Arial"/>
          <w:color w:val="2B2B2B"/>
          <w:shd w:val="clear" w:color="auto" w:fill="FFFFFF"/>
        </w:rPr>
        <w:t xml:space="preserve"> для отправки </w:t>
      </w:r>
      <w:r w:rsidR="00DC24B7">
        <w:rPr>
          <w:rFonts w:ascii="Arial" w:hAnsi="Arial" w:cs="Arial"/>
          <w:color w:val="2B2B2B"/>
          <w:shd w:val="clear" w:color="auto" w:fill="FFFFFF"/>
          <w:lang w:val="en-US"/>
        </w:rPr>
        <w:t>rest</w:t>
      </w:r>
      <w:r w:rsidR="00DC24B7">
        <w:rPr>
          <w:rFonts w:ascii="Arial" w:hAnsi="Arial" w:cs="Arial"/>
          <w:color w:val="2B2B2B"/>
          <w:shd w:val="clear" w:color="auto" w:fill="FFFFFF"/>
        </w:rPr>
        <w:t>-сообщения</w:t>
      </w:r>
      <w:r w:rsidRPr="007C2457">
        <w:rPr>
          <w:rFonts w:ascii="Arial" w:hAnsi="Arial" w:cs="Arial"/>
          <w:color w:val="2B2B2B"/>
          <w:shd w:val="clear" w:color="auto" w:fill="FFFFFF"/>
        </w:rPr>
        <w:t xml:space="preserve">. </w:t>
      </w:r>
      <w:r>
        <w:rPr>
          <w:rFonts w:ascii="Arial" w:hAnsi="Arial" w:cs="Arial"/>
          <w:color w:val="222222"/>
          <w:shd w:val="clear" w:color="auto" w:fill="FFFFFF"/>
        </w:rPr>
        <w:t>Важно понимать, что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REST – это не протокол и не стандарт, а архитектурный стиль</w:t>
      </w:r>
      <w:r>
        <w:rPr>
          <w:rFonts w:ascii="Arial" w:hAnsi="Arial" w:cs="Arial"/>
          <w:color w:val="222222"/>
          <w:shd w:val="clear" w:color="auto" w:fill="FFFFFF"/>
        </w:rPr>
        <w:t>. SOAP используют HTTP как транспортный протокол, в то время как REST базируется на нем. </w:t>
      </w:r>
    </w:p>
    <w:p w:rsidR="0058533E" w:rsidRDefault="0058533E" w:rsidP="0058533E">
      <w:pPr>
        <w:pStyle w:val="2"/>
      </w:pPr>
      <w:r>
        <w:rPr>
          <w:lang w:val="en-US"/>
        </w:rPr>
        <w:t>SOAP</w:t>
      </w:r>
    </w:p>
    <w:p w:rsidR="00F15C66" w:rsidRDefault="0058533E" w:rsidP="003422BE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>Тестирование SOAP с точки зрения техник тестирования ничем принципиально не отличается от работы с другими API, но для его проведения требуются предварительная подготовка (в плане теории протокола) и специальные инструменты для тестирования.</w:t>
      </w:r>
    </w:p>
    <w:p w:rsidR="0058533E" w:rsidRDefault="0058533E" w:rsidP="003422BE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>Чек-лист:</w:t>
      </w:r>
    </w:p>
    <w:p w:rsidR="0058533E" w:rsidRPr="0058533E" w:rsidRDefault="0058533E" w:rsidP="0058533E">
      <w:pPr>
        <w:numPr>
          <w:ilvl w:val="0"/>
          <w:numId w:val="21"/>
        </w:numPr>
        <w:shd w:val="clear" w:color="auto" w:fill="FFFFFF"/>
        <w:spacing w:before="100" w:beforeAutospacing="1" w:after="75" w:line="240" w:lineRule="auto"/>
        <w:ind w:left="10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XML</w:t>
      </w:r>
    </w:p>
    <w:p w:rsidR="0058533E" w:rsidRPr="0058533E" w:rsidRDefault="0058533E" w:rsidP="0058533E">
      <w:pPr>
        <w:numPr>
          <w:ilvl w:val="0"/>
          <w:numId w:val="21"/>
        </w:numPr>
        <w:shd w:val="clear" w:color="auto" w:fill="FFFFFF"/>
        <w:spacing w:before="100" w:beforeAutospacing="1" w:after="75" w:line="240" w:lineRule="auto"/>
        <w:ind w:left="10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XSD</w:t>
      </w:r>
    </w:p>
    <w:p w:rsidR="0058533E" w:rsidRPr="0058533E" w:rsidRDefault="0058533E" w:rsidP="0058533E">
      <w:pPr>
        <w:numPr>
          <w:ilvl w:val="0"/>
          <w:numId w:val="21"/>
        </w:numPr>
        <w:shd w:val="clear" w:color="auto" w:fill="FFFFFF"/>
        <w:spacing w:before="100" w:beforeAutospacing="1" w:after="75" w:line="240" w:lineRule="auto"/>
        <w:ind w:left="10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WSDL</w:t>
      </w:r>
    </w:p>
    <w:p w:rsidR="0058533E" w:rsidRDefault="0058533E" w:rsidP="0058533E">
      <w:pPr>
        <w:numPr>
          <w:ilvl w:val="0"/>
          <w:numId w:val="21"/>
        </w:numPr>
        <w:shd w:val="clear" w:color="auto" w:fill="FFFFFF"/>
        <w:spacing w:before="100" w:beforeAutospacing="1" w:after="75" w:line="240" w:lineRule="auto"/>
        <w:ind w:left="10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  <w:t>SOAP</w:t>
      </w:r>
    </w:p>
    <w:p w:rsidR="0058533E" w:rsidRPr="0058533E" w:rsidRDefault="0058533E" w:rsidP="0058533E">
      <w:pPr>
        <w:numPr>
          <w:ilvl w:val="0"/>
          <w:numId w:val="21"/>
        </w:numPr>
        <w:shd w:val="clear" w:color="auto" w:fill="FFFFFF"/>
        <w:spacing w:before="100" w:beforeAutospacing="1" w:after="75" w:line="240" w:lineRule="auto"/>
        <w:ind w:left="1080"/>
        <w:jc w:val="both"/>
        <w:rPr>
          <w:rFonts w:ascii="Verdana" w:eastAsia="Times New Roman" w:hAnsi="Verdana" w:cs="Times New Roman"/>
          <w:color w:val="212529"/>
          <w:sz w:val="19"/>
          <w:szCs w:val="19"/>
          <w:lang w:eastAsia="ru-RU"/>
        </w:rPr>
      </w:pP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SoapUI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 </w:t>
      </w:r>
    </w:p>
    <w:p w:rsidR="0058533E" w:rsidRDefault="0058533E" w:rsidP="0058533E">
      <w:pPr>
        <w:pStyle w:val="3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XML</w:t>
      </w:r>
    </w:p>
    <w:p w:rsidR="0058533E" w:rsidRDefault="0058533E" w:rsidP="0058533E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XML – язык разметки, схожий с HTML. Любое сообщение, отправляемое/получаемое через SOAP, – это XML-документ, в котором данные удобно структурированы и легко читаемы, </w:t>
      </w:r>
      <w:proofErr w:type="gram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например</w:t>
      </w:r>
      <w:proofErr w:type="gram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:</w:t>
      </w:r>
    </w:p>
    <w:p w:rsidR="0058533E" w:rsidRDefault="0058533E" w:rsidP="0058533E">
      <w:pPr>
        <w:rPr>
          <w:lang w:val="en-US"/>
        </w:rPr>
      </w:pPr>
      <w:proofErr w:type="gramStart"/>
      <w:r w:rsidRPr="0058533E">
        <w:rPr>
          <w:lang w:val="en-US"/>
        </w:rPr>
        <w:t>&lt;?xml</w:t>
      </w:r>
      <w:proofErr w:type="gramEnd"/>
      <w:r w:rsidRPr="0058533E">
        <w:rPr>
          <w:lang w:val="en-US"/>
        </w:rPr>
        <w:t xml:space="preserve"> version="1.0"?&gt;</w:t>
      </w:r>
    </w:p>
    <w:p w:rsidR="0058533E" w:rsidRPr="0058533E" w:rsidRDefault="0058533E" w:rsidP="0058533E">
      <w:pPr>
        <w:rPr>
          <w:lang w:val="en-US"/>
        </w:rPr>
      </w:pPr>
      <w:r w:rsidRPr="0058533E">
        <w:rPr>
          <w:lang w:val="en-US"/>
        </w:rPr>
        <w:t>&lt;</w:t>
      </w:r>
      <w:proofErr w:type="gramStart"/>
      <w:r w:rsidRPr="0058533E">
        <w:rPr>
          <w:lang w:val="en-US"/>
        </w:rPr>
        <w:t>note</w:t>
      </w:r>
      <w:proofErr w:type="gramEnd"/>
      <w:r w:rsidRPr="0058533E">
        <w:rPr>
          <w:lang w:val="en-US"/>
        </w:rPr>
        <w:t>&gt;</w:t>
      </w:r>
    </w:p>
    <w:p w:rsidR="0058533E" w:rsidRPr="0058533E" w:rsidRDefault="0058533E" w:rsidP="0058533E">
      <w:pPr>
        <w:rPr>
          <w:lang w:val="en-US"/>
        </w:rPr>
      </w:pPr>
      <w:r w:rsidRPr="0058533E">
        <w:rPr>
          <w:lang w:val="en-US"/>
        </w:rPr>
        <w:t>&lt;</w:t>
      </w:r>
      <w:proofErr w:type="spellStart"/>
      <w:proofErr w:type="gramStart"/>
      <w:r w:rsidRPr="0058533E">
        <w:rPr>
          <w:lang w:val="en-US"/>
        </w:rPr>
        <w:t>to</w:t>
      </w:r>
      <w:proofErr w:type="spellEnd"/>
      <w:r w:rsidRPr="0058533E">
        <w:rPr>
          <w:lang w:val="en-US"/>
        </w:rPr>
        <w:t>&gt;</w:t>
      </w:r>
      <w:proofErr w:type="spellStart"/>
      <w:proofErr w:type="gramEnd"/>
      <w:r w:rsidRPr="0058533E">
        <w:rPr>
          <w:lang w:val="en-US"/>
        </w:rPr>
        <w:t>Юля</w:t>
      </w:r>
      <w:proofErr w:type="spellEnd"/>
      <w:r w:rsidRPr="0058533E">
        <w:rPr>
          <w:lang w:val="en-US"/>
        </w:rPr>
        <w:t>&lt;/to&gt;</w:t>
      </w:r>
    </w:p>
    <w:p w:rsidR="0058533E" w:rsidRPr="0058533E" w:rsidRDefault="0058533E" w:rsidP="0058533E">
      <w:pPr>
        <w:rPr>
          <w:lang w:val="en-US"/>
        </w:rPr>
      </w:pPr>
      <w:r w:rsidRPr="0058533E">
        <w:rPr>
          <w:lang w:val="en-US"/>
        </w:rPr>
        <w:t>&lt;</w:t>
      </w:r>
      <w:proofErr w:type="gramStart"/>
      <w:r w:rsidRPr="0058533E">
        <w:rPr>
          <w:lang w:val="en-US"/>
        </w:rPr>
        <w:t>from&gt;</w:t>
      </w:r>
      <w:proofErr w:type="spellStart"/>
      <w:proofErr w:type="gramEnd"/>
      <w:r w:rsidRPr="0058533E">
        <w:rPr>
          <w:lang w:val="en-US"/>
        </w:rPr>
        <w:t>Наташа</w:t>
      </w:r>
      <w:proofErr w:type="spellEnd"/>
      <w:r w:rsidRPr="0058533E">
        <w:rPr>
          <w:lang w:val="en-US"/>
        </w:rPr>
        <w:t>&lt;/from&gt;</w:t>
      </w:r>
    </w:p>
    <w:p w:rsidR="0058533E" w:rsidRPr="0058533E" w:rsidRDefault="0058533E" w:rsidP="0058533E">
      <w:pPr>
        <w:rPr>
          <w:lang w:val="en-US"/>
        </w:rPr>
      </w:pPr>
      <w:r w:rsidRPr="0058533E">
        <w:rPr>
          <w:lang w:val="en-US"/>
        </w:rPr>
        <w:t>&lt;</w:t>
      </w:r>
      <w:proofErr w:type="gramStart"/>
      <w:r w:rsidRPr="0058533E">
        <w:rPr>
          <w:lang w:val="en-US"/>
        </w:rPr>
        <w:t>heading&gt;</w:t>
      </w:r>
      <w:proofErr w:type="spellStart"/>
      <w:proofErr w:type="gramEnd"/>
      <w:r w:rsidRPr="0058533E">
        <w:rPr>
          <w:lang w:val="en-US"/>
        </w:rPr>
        <w:t>Напоминалка</w:t>
      </w:r>
      <w:proofErr w:type="spellEnd"/>
      <w:r w:rsidRPr="0058533E">
        <w:rPr>
          <w:lang w:val="en-US"/>
        </w:rPr>
        <w:t>&lt;/heading&gt;</w:t>
      </w:r>
    </w:p>
    <w:p w:rsidR="0058533E" w:rsidRPr="0058533E" w:rsidRDefault="0058533E" w:rsidP="0058533E">
      <w:r w:rsidRPr="0058533E">
        <w:t>&lt;</w:t>
      </w:r>
      <w:r w:rsidRPr="0058533E">
        <w:rPr>
          <w:lang w:val="en-US"/>
        </w:rPr>
        <w:t>body</w:t>
      </w:r>
      <w:r w:rsidRPr="0058533E">
        <w:t xml:space="preserve">&gt;Не забудь </w:t>
      </w:r>
      <w:r>
        <w:t xml:space="preserve">выключить </w:t>
      </w:r>
      <w:proofErr w:type="gramStart"/>
      <w:r>
        <w:t>свет</w:t>
      </w:r>
      <w:r w:rsidRPr="0058533E">
        <w:t>!&lt;</w:t>
      </w:r>
      <w:proofErr w:type="gramEnd"/>
      <w:r w:rsidRPr="0058533E">
        <w:t>/</w:t>
      </w:r>
      <w:r w:rsidRPr="0058533E">
        <w:rPr>
          <w:lang w:val="en-US"/>
        </w:rPr>
        <w:t>body</w:t>
      </w:r>
      <w:r w:rsidRPr="0058533E">
        <w:t>&gt;</w:t>
      </w:r>
    </w:p>
    <w:p w:rsidR="0058533E" w:rsidRPr="0058533E" w:rsidRDefault="0058533E" w:rsidP="0058533E">
      <w:r w:rsidRPr="0058533E">
        <w:t>&lt;/</w:t>
      </w:r>
      <w:r w:rsidRPr="0058533E">
        <w:rPr>
          <w:lang w:val="en-US"/>
        </w:rPr>
        <w:t>note</w:t>
      </w:r>
      <w:r w:rsidRPr="0058533E">
        <w:t>&gt;</w:t>
      </w:r>
    </w:p>
    <w:p w:rsidR="0058533E" w:rsidRPr="0058533E" w:rsidRDefault="0058533E" w:rsidP="003422BE"/>
    <w:p w:rsidR="00F15C66" w:rsidRDefault="0058533E" w:rsidP="003422BE">
      <w:pPr>
        <w:rPr>
          <w:rFonts w:ascii="Arial" w:hAnsi="Arial" w:cs="Arial"/>
          <w:color w:val="40404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>XML-документ представляет собой обычный текстовый файл, в котором при помощи специальных маркеров создаются элементы данных, последовательность и вложенность которых определяет структуру документа и его содержание. Основным достоинством XML документов является то, что при относительно простом способе создания и обработки, они позволяют создавать структурированную информацию, которую хорошо "понимают" компьютеры.</w:t>
      </w:r>
    </w:p>
    <w:p w:rsidR="0058533E" w:rsidRDefault="0058533E" w:rsidP="003422BE"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lastRenderedPageBreak/>
        <w:t xml:space="preserve">Об 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  <w:lang w:val="en-US"/>
        </w:rPr>
        <w:t>XML</w:t>
      </w:r>
      <w:r>
        <w:rPr>
          <w:rFonts w:ascii="Arial" w:hAnsi="Arial" w:cs="Arial"/>
          <w:color w:val="404040"/>
          <w:sz w:val="20"/>
          <w:szCs w:val="20"/>
          <w:shd w:val="clear" w:color="auto" w:fill="FFFFFF"/>
        </w:rPr>
        <w:t xml:space="preserve"> подробно можно почитать </w:t>
      </w:r>
      <w:hyperlink r:id="rId14" w:history="1">
        <w:r>
          <w:rPr>
            <w:rStyle w:val="aff8"/>
          </w:rPr>
          <w:t>https://ru.wikipedia.org/wiki/XML</w:t>
        </w:r>
      </w:hyperlink>
      <w:r>
        <w:t xml:space="preserve"> или </w:t>
      </w:r>
      <w:hyperlink r:id="rId15" w:history="1">
        <w:r>
          <w:rPr>
            <w:rStyle w:val="aff8"/>
          </w:rPr>
          <w:t>https://www.w3schools.com/xml/default.asp</w:t>
        </w:r>
      </w:hyperlink>
      <w:r>
        <w:t xml:space="preserve">. </w:t>
      </w:r>
    </w:p>
    <w:p w:rsidR="008F52DF" w:rsidRPr="008F52DF" w:rsidRDefault="008F52DF" w:rsidP="003422BE">
      <w:pPr>
        <w:rPr>
          <w:lang w:val="en-US"/>
        </w:rPr>
      </w:pPr>
      <w:r>
        <w:t>Пример</w:t>
      </w:r>
      <w:r w:rsidRPr="008F52DF">
        <w:rPr>
          <w:lang w:val="en-US"/>
        </w:rPr>
        <w:t xml:space="preserve"> </w:t>
      </w:r>
      <w:r>
        <w:rPr>
          <w:lang w:val="en-US"/>
        </w:rPr>
        <w:t>xml</w:t>
      </w:r>
      <w:r w:rsidRPr="008F52DF">
        <w:rPr>
          <w:lang w:val="en-US"/>
        </w:rPr>
        <w:t xml:space="preserve"> </w:t>
      </w:r>
      <w:proofErr w:type="gramStart"/>
      <w:r>
        <w:t>сообщения</w:t>
      </w:r>
      <w:r w:rsidRPr="008F52DF">
        <w:rPr>
          <w:lang w:val="en-US"/>
        </w:rPr>
        <w:t xml:space="preserve"> </w:t>
      </w:r>
      <w:r>
        <w:rPr>
          <w:lang w:val="en-US"/>
        </w:rPr>
        <w:object w:dxaOrig="1534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6" o:title=""/>
          </v:shape>
          <o:OLEObject Type="Embed" ProgID="Package" ShapeID="_x0000_i1025" DrawAspect="Icon" ObjectID="_1645886720" r:id="rId17"/>
        </w:object>
      </w:r>
      <w:r>
        <w:rPr>
          <w:lang w:val="en-US"/>
        </w:rPr>
        <w:t>:</w:t>
      </w:r>
      <w:proofErr w:type="gramEnd"/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&lt;?xml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version="1.0" encoding="UTF-8"?&gt;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:Envelope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xmlns:soap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="http://www.w3.org/2003/05/soap-envelope"&gt;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soap: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Header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wsa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:To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xmlns:wsa="http://www.w3.org/2005/08/addressing"&gt;EAEU://VN/CP/P.EE.02/P.EE.02.ACT.001&lt;/wsa:To&gt;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wsa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:ReplyTo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xmlns:wsa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="http://www.w3.org/2005/08/addressing"&gt;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wsa:Address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&gt;EAEU://RU/CP/P.EE.02/P.EE.02.ACT.002&lt;/wsa:Address&gt;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&lt;/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wsa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:ReplyTo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int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:Integration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xmlns:int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="urn:EEC:Interaction:v1.0"&gt;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&lt;int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:TrackID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&gt;urn:uuid:835a476b-41d6-11ea-8e2d-005056896c64&lt;/int:TrackID&gt;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int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:AcceptTime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&gt;2020-01-28T14:00:17Z&lt;/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int:AcceptTime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&lt;/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int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:Integration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wsa: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Action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xmlns:wsa="http://www.w3.org/2005/08/addressing"&gt;int://CP/P.EE.02/0.0.1/P.EE.02.PRC.005/P.EE.02.TRN.005/P.MSG.PRS&lt;/wsa:Action&gt;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wsa: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MessageID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xmlns:wsa="http://www.w3.org/2005/08/addressing"&gt;urn:uuid:4242a300-2163-4a56-8daf-3072a31b5ac3&lt;/wsa:MessageID&gt;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int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:ProcedureID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xmlns:int="urn:EEC:Interaction:v1.0"&gt;urn:uuid:24c33a15-ff05-4124-b3ca-250ba3c9ba60&lt;/int:ProcedureID&gt;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int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:ConversationID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xmlns:int="urn:EEC:Interaction:v1.0"&gt;urn:uuid:d09bf0a7-2026-4201-bb2f-85c7fc12b9d0&lt;/int:ConversationID&gt;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wsa: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RelatesTo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xmlns:wsa="http://www.w3.org/2005/08/addressing"&gt;urn:uuid:0833a7c7-7e2d-426d-8221-b69f108db904&lt;/wsa:RelatesTo&gt;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&lt;/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:Header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soap: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Body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:ProcessingReceipt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xmlns:sgn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="urn:EEC:signal:v1.0"&gt;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:SignalId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&gt;c5b37073-c23a-4fd0-8ac9-15a9cfcd1d1f&lt;/sgn:SignalId&gt;</w:t>
      </w:r>
    </w:p>
    <w:p w:rsidR="008F52DF" w:rsidRPr="008F52DF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:DateTime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&gt;2020-01-28T14:00:17.076Z&lt;/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sgn:DateTime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06483B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:ProcessingReceipt</w:t>
      </w:r>
      <w:proofErr w:type="spellEnd"/>
      <w:proofErr w:type="gram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06483B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&lt;/</w:t>
      </w:r>
      <w:proofErr w:type="spell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proofErr w:type="gram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:Body</w:t>
      </w:r>
      <w:proofErr w:type="spellEnd"/>
      <w:proofErr w:type="gram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F15C66" w:rsidRPr="0006483B" w:rsidRDefault="008F52DF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proofErr w:type="gram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:Envelope</w:t>
      </w:r>
      <w:proofErr w:type="spellEnd"/>
      <w:proofErr w:type="gram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8F52DF" w:rsidRPr="0006483B" w:rsidRDefault="008F52DF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  <w:lang w:val="en-US"/>
        </w:rPr>
      </w:pPr>
    </w:p>
    <w:p w:rsidR="008F52DF" w:rsidRPr="0006483B" w:rsidRDefault="008F52DF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  <w:lang w:val="en-US"/>
        </w:rPr>
      </w:pPr>
    </w:p>
    <w:p w:rsidR="008F52DF" w:rsidRPr="0006483B" w:rsidRDefault="008F52DF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8F52DF">
        <w:rPr>
          <w:rFonts w:cs="Arial"/>
          <w:color w:val="222222"/>
          <w:sz w:val="23"/>
          <w:szCs w:val="23"/>
          <w:shd w:val="clear" w:color="auto" w:fill="FFFFFF"/>
        </w:rPr>
        <w:t>Состоит</w:t>
      </w:r>
      <w:r w:rsidRPr="0006483B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>из</w:t>
      </w:r>
    </w:p>
    <w:p w:rsidR="008F52DF" w:rsidRDefault="008F52DF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06483B">
        <w:rPr>
          <w:rFonts w:cs="Arial"/>
          <w:color w:val="002060"/>
          <w:sz w:val="23"/>
          <w:szCs w:val="23"/>
          <w:shd w:val="clear" w:color="auto" w:fill="FFFFFF"/>
        </w:rPr>
        <w:t>&lt;?</w:t>
      </w:r>
      <w:r w:rsidRPr="0001445E">
        <w:rPr>
          <w:rFonts w:cs="Arial"/>
          <w:color w:val="002060"/>
          <w:sz w:val="23"/>
          <w:szCs w:val="23"/>
          <w:shd w:val="clear" w:color="auto" w:fill="FFFFFF"/>
          <w:lang w:val="en-US"/>
        </w:rPr>
        <w:t>xml</w:t>
      </w:r>
      <w:r w:rsidRPr="0006483B">
        <w:rPr>
          <w:rFonts w:cs="Arial"/>
          <w:color w:val="002060"/>
          <w:sz w:val="23"/>
          <w:szCs w:val="23"/>
          <w:shd w:val="clear" w:color="auto" w:fill="FFFFFF"/>
        </w:rPr>
        <w:t xml:space="preserve"> </w:t>
      </w:r>
      <w:r w:rsidRPr="0001445E">
        <w:rPr>
          <w:rFonts w:cs="Arial"/>
          <w:color w:val="002060"/>
          <w:sz w:val="23"/>
          <w:szCs w:val="23"/>
          <w:shd w:val="clear" w:color="auto" w:fill="FFFFFF"/>
          <w:lang w:val="en-US"/>
        </w:rPr>
        <w:t>version</w:t>
      </w:r>
      <w:r w:rsidRPr="0006483B">
        <w:rPr>
          <w:rFonts w:cs="Arial"/>
          <w:color w:val="002060"/>
          <w:sz w:val="23"/>
          <w:szCs w:val="23"/>
          <w:shd w:val="clear" w:color="auto" w:fill="FFFFFF"/>
        </w:rPr>
        <w:t xml:space="preserve">="1.0" </w:t>
      </w:r>
      <w:r w:rsidRPr="0001445E">
        <w:rPr>
          <w:rFonts w:cs="Arial"/>
          <w:color w:val="002060"/>
          <w:sz w:val="23"/>
          <w:szCs w:val="23"/>
          <w:shd w:val="clear" w:color="auto" w:fill="FFFFFF"/>
          <w:lang w:val="en-US"/>
        </w:rPr>
        <w:t>encoding</w:t>
      </w:r>
      <w:r w:rsidRPr="0006483B">
        <w:rPr>
          <w:rFonts w:cs="Arial"/>
          <w:color w:val="002060"/>
          <w:sz w:val="23"/>
          <w:szCs w:val="23"/>
          <w:shd w:val="clear" w:color="auto" w:fill="FFFFFF"/>
        </w:rPr>
        <w:t>="</w:t>
      </w:r>
      <w:r w:rsidRPr="0001445E">
        <w:rPr>
          <w:rFonts w:cs="Arial"/>
          <w:color w:val="002060"/>
          <w:sz w:val="23"/>
          <w:szCs w:val="23"/>
          <w:shd w:val="clear" w:color="auto" w:fill="FFFFFF"/>
          <w:lang w:val="en-US"/>
        </w:rPr>
        <w:t>UTF</w:t>
      </w:r>
      <w:r w:rsidRPr="0006483B">
        <w:rPr>
          <w:rFonts w:cs="Arial"/>
          <w:color w:val="002060"/>
          <w:sz w:val="23"/>
          <w:szCs w:val="23"/>
          <w:shd w:val="clear" w:color="auto" w:fill="FFFFFF"/>
        </w:rPr>
        <w:t>-8"</w:t>
      </w:r>
      <w:proofErr w:type="gramStart"/>
      <w:r w:rsidRPr="0006483B">
        <w:rPr>
          <w:rFonts w:cs="Arial"/>
          <w:color w:val="002060"/>
          <w:sz w:val="23"/>
          <w:szCs w:val="23"/>
          <w:shd w:val="clear" w:color="auto" w:fill="FFFFFF"/>
        </w:rPr>
        <w:t xml:space="preserve">?&gt;  </w:t>
      </w:r>
      <w:r w:rsidRPr="0006483B">
        <w:rPr>
          <w:rFonts w:cs="Arial"/>
          <w:color w:val="222222"/>
          <w:sz w:val="23"/>
          <w:szCs w:val="23"/>
          <w:shd w:val="clear" w:color="auto" w:fill="FFFFFF"/>
        </w:rPr>
        <w:t>-</w:t>
      </w:r>
      <w:proofErr w:type="gramEnd"/>
      <w:r w:rsidRPr="0006483B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>Объявление</w:t>
      </w:r>
      <w:r w:rsidRPr="0006483B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8F52DF">
        <w:rPr>
          <w:rFonts w:cs="Arial"/>
          <w:color w:val="222222"/>
          <w:sz w:val="23"/>
          <w:szCs w:val="23"/>
          <w:shd w:val="clear" w:color="auto" w:fill="FFFFFF"/>
          <w:lang w:val="en-US"/>
        </w:rPr>
        <w:t>XML</w:t>
      </w:r>
      <w:r w:rsidRPr="0006483B">
        <w:rPr>
          <w:rFonts w:cs="Arial"/>
          <w:color w:val="222222"/>
          <w:sz w:val="23"/>
          <w:szCs w:val="23"/>
          <w:shd w:val="clear" w:color="auto" w:fill="FFFFFF"/>
        </w:rPr>
        <w:t xml:space="preserve">. 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 xml:space="preserve">Здесь указывается версия языка </w:t>
      </w:r>
      <w:r w:rsidRPr="008F52DF">
        <w:rPr>
          <w:rFonts w:cs="Arial"/>
          <w:color w:val="222222"/>
          <w:sz w:val="23"/>
          <w:szCs w:val="23"/>
          <w:shd w:val="clear" w:color="auto" w:fill="FFFFFF"/>
          <w:lang w:val="en-US"/>
        </w:rPr>
        <w:t>xml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8F52DF">
        <w:rPr>
          <w:rFonts w:cs="Arial"/>
          <w:color w:val="222222"/>
          <w:sz w:val="23"/>
          <w:szCs w:val="23"/>
          <w:shd w:val="clear" w:color="auto" w:fill="FFFFFF"/>
          <w:lang w:val="en-US"/>
        </w:rPr>
        <w:t>version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 xml:space="preserve">="1.0". Объявление для версии 1.0 необязательно, поэтому можете увидеть </w:t>
      </w:r>
      <w:r w:rsidRPr="008F52DF">
        <w:rPr>
          <w:rFonts w:cs="Arial"/>
          <w:color w:val="222222"/>
          <w:sz w:val="23"/>
          <w:szCs w:val="23"/>
          <w:shd w:val="clear" w:color="auto" w:fill="FFFFFF"/>
          <w:lang w:val="en-US"/>
        </w:rPr>
        <w:t>xml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 xml:space="preserve"> без объявления, то это значит, что системы по умолчанию будут понимать, что это версия 1.0. Кроме версии XML,</w:t>
      </w:r>
      <w:r>
        <w:rPr>
          <w:rFonts w:cs="Arial"/>
          <w:color w:val="222222"/>
          <w:sz w:val="23"/>
          <w:szCs w:val="23"/>
          <w:shd w:val="clear" w:color="auto" w:fill="FFFFFF"/>
        </w:rPr>
        <w:t xml:space="preserve"> 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>объявление может также содержать информацию о </w:t>
      </w:r>
      <w:r w:rsidRPr="008F52DF">
        <w:rPr>
          <w:rFonts w:cs="Arial"/>
          <w:i/>
          <w:iCs/>
          <w:color w:val="222222"/>
          <w:sz w:val="23"/>
          <w:szCs w:val="23"/>
          <w:shd w:val="clear" w:color="auto" w:fill="FFFFFF"/>
        </w:rPr>
        <w:t>кодировке</w:t>
      </w:r>
      <w:r w:rsidRPr="008F52DF">
        <w:rPr>
          <w:rFonts w:cs="Arial"/>
          <w:color w:val="222222"/>
          <w:sz w:val="23"/>
          <w:szCs w:val="23"/>
          <w:shd w:val="clear" w:color="auto" w:fill="FFFFFF"/>
        </w:rPr>
        <w:t> документа.</w:t>
      </w:r>
    </w:p>
    <w:p w:rsidR="0001445E" w:rsidRDefault="0001445E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Header</w:t>
      </w:r>
      <w:r>
        <w:rPr>
          <w:rFonts w:cs="Arial"/>
          <w:color w:val="002060"/>
          <w:sz w:val="20"/>
          <w:szCs w:val="20"/>
          <w:shd w:val="clear" w:color="auto" w:fill="FFFFFF"/>
        </w:rPr>
        <w:t xml:space="preserve"> – </w:t>
      </w:r>
      <w:proofErr w:type="spellStart"/>
      <w:r w:rsidRPr="0001445E">
        <w:rPr>
          <w:rFonts w:cs="Arial"/>
          <w:sz w:val="20"/>
          <w:szCs w:val="20"/>
          <w:shd w:val="clear" w:color="auto" w:fill="FFFFFF"/>
        </w:rPr>
        <w:t>заголовоки</w:t>
      </w:r>
      <w:proofErr w:type="spellEnd"/>
      <w:r w:rsidRPr="0001445E">
        <w:rPr>
          <w:rFonts w:cs="Arial"/>
          <w:sz w:val="20"/>
          <w:szCs w:val="20"/>
          <w:shd w:val="clear" w:color="auto" w:fill="FFFFFF"/>
        </w:rPr>
        <w:t xml:space="preserve"> </w:t>
      </w:r>
      <w:r w:rsidRPr="0001445E">
        <w:rPr>
          <w:rFonts w:cs="Arial"/>
          <w:sz w:val="20"/>
          <w:szCs w:val="20"/>
          <w:shd w:val="clear" w:color="auto" w:fill="FFFFFF"/>
          <w:lang w:val="en-US"/>
        </w:rPr>
        <w:t>xml</w:t>
      </w:r>
      <w:r w:rsidRPr="0001445E">
        <w:rPr>
          <w:rFonts w:cs="Arial"/>
          <w:sz w:val="20"/>
          <w:szCs w:val="20"/>
          <w:shd w:val="clear" w:color="auto" w:fill="FFFFFF"/>
        </w:rPr>
        <w:t>-сообщения. Это относится именно к конкретному примеру, в нем заполняется информация об отправителе и получателе.</w:t>
      </w:r>
    </w:p>
    <w:p w:rsidR="0001445E" w:rsidRDefault="0001445E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</w:p>
    <w:p w:rsidR="0001445E" w:rsidRPr="0001445E" w:rsidRDefault="0001445E" w:rsidP="008F52DF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Body</w:t>
      </w:r>
      <w:r>
        <w:rPr>
          <w:rFonts w:cs="Arial"/>
          <w:color w:val="002060"/>
          <w:sz w:val="20"/>
          <w:szCs w:val="20"/>
          <w:shd w:val="clear" w:color="auto" w:fill="FFFFFF"/>
        </w:rPr>
        <w:t xml:space="preserve"> </w:t>
      </w:r>
      <w:r w:rsidRPr="0001445E">
        <w:rPr>
          <w:rFonts w:cs="Arial"/>
          <w:sz w:val="20"/>
          <w:szCs w:val="20"/>
          <w:shd w:val="clear" w:color="auto" w:fill="FFFFFF"/>
        </w:rPr>
        <w:t>– это тело самого сообщения.</w:t>
      </w:r>
    </w:p>
    <w:p w:rsidR="0001445E" w:rsidRPr="0001445E" w:rsidRDefault="0001445E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</w:p>
    <w:p w:rsidR="008F52DF" w:rsidRPr="008F52DF" w:rsidRDefault="008F52DF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01445E" w:rsidRPr="0001445E" w:rsidRDefault="0001445E" w:rsidP="0001445E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01445E">
        <w:rPr>
          <w:rFonts w:cs="Arial"/>
          <w:color w:val="222222"/>
          <w:sz w:val="23"/>
          <w:szCs w:val="23"/>
          <w:shd w:val="clear" w:color="auto" w:fill="FFFFFF"/>
        </w:rPr>
        <w:t xml:space="preserve">Важно обратить внимание на </w:t>
      </w:r>
      <w:hyperlink r:id="rId18" w:tgtFrame="_blank" w:history="1">
        <w:proofErr w:type="spellStart"/>
        <w:r w:rsidRPr="0001445E">
          <w:rPr>
            <w:rFonts w:cs="Arial"/>
            <w:color w:val="222222"/>
            <w:sz w:val="23"/>
            <w:szCs w:val="23"/>
          </w:rPr>
          <w:t>namespaces</w:t>
        </w:r>
        <w:proofErr w:type="spellEnd"/>
      </w:hyperlink>
      <w:r w:rsidRPr="0001445E">
        <w:rPr>
          <w:rFonts w:cs="Arial"/>
          <w:color w:val="222222"/>
          <w:sz w:val="23"/>
          <w:szCs w:val="23"/>
          <w:shd w:val="clear" w:color="auto" w:fill="FFFFFF"/>
        </w:rPr>
        <w:t xml:space="preserve"> (метод разрешения конфликтов при описании элементов в XML) – в SOAP их использование необходимо. В XML имена элементов определяются разработчиком. Это часто приводит к конфликту при попытке смешать документы XML из разных приложений XML. </w:t>
      </w:r>
      <w:r w:rsidRPr="0001445E">
        <w:rPr>
          <w:rFonts w:cs="Arial"/>
          <w:color w:val="222222"/>
          <w:shd w:val="clear" w:color="auto" w:fill="FFFFFF"/>
        </w:rPr>
        <w:t>При использовании префиксов в XML должно быть определено пространство имен для префикса.</w:t>
      </w:r>
    </w:p>
    <w:p w:rsidR="0001445E" w:rsidRPr="0001445E" w:rsidRDefault="0001445E" w:rsidP="0001445E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01445E">
        <w:rPr>
          <w:rFonts w:cs="Arial"/>
          <w:color w:val="222222"/>
          <w:shd w:val="clear" w:color="auto" w:fill="FFFFFF"/>
        </w:rPr>
        <w:t>Пространство имен может быть определено атрибутом </w:t>
      </w:r>
      <w:proofErr w:type="spellStart"/>
      <w:r w:rsidRPr="0001445E">
        <w:rPr>
          <w:rFonts w:cs="Arial"/>
          <w:color w:val="222222"/>
          <w:shd w:val="clear" w:color="auto" w:fill="FFFFFF"/>
        </w:rPr>
        <w:t>xmlns</w:t>
      </w:r>
      <w:proofErr w:type="spellEnd"/>
      <w:r w:rsidRPr="0001445E">
        <w:rPr>
          <w:rFonts w:cs="Arial"/>
          <w:color w:val="222222"/>
          <w:shd w:val="clear" w:color="auto" w:fill="FFFFFF"/>
        </w:rPr>
        <w:t> в начальном теге элемента.</w:t>
      </w:r>
    </w:p>
    <w:p w:rsidR="0001445E" w:rsidRDefault="0001445E" w:rsidP="0001445E">
      <w:pPr>
        <w:spacing w:before="0" w:after="0"/>
        <w:rPr>
          <w:rFonts w:cs="Arial"/>
          <w:color w:val="222222"/>
          <w:shd w:val="clear" w:color="auto" w:fill="FFFFFF"/>
        </w:rPr>
      </w:pPr>
      <w:r w:rsidRPr="0001445E">
        <w:rPr>
          <w:rFonts w:cs="Arial"/>
          <w:color w:val="222222"/>
          <w:shd w:val="clear" w:color="auto" w:fill="FFFFFF"/>
        </w:rPr>
        <w:t>Объявление пространства имен имеет следующий синтаксис.</w:t>
      </w:r>
      <w:r w:rsidRPr="0001445E">
        <w:rPr>
          <w:rFonts w:cs="Arial"/>
          <w:color w:val="222222"/>
          <w:sz w:val="23"/>
          <w:szCs w:val="23"/>
          <w:shd w:val="clear" w:color="auto" w:fill="FFFFFF"/>
        </w:rPr>
        <w:t> </w:t>
      </w:r>
      <w:proofErr w:type="spellStart"/>
      <w:r w:rsidRPr="0001445E">
        <w:rPr>
          <w:rFonts w:cs="Arial"/>
          <w:color w:val="222222"/>
          <w:shd w:val="clear" w:color="auto" w:fill="FFFFFF"/>
        </w:rPr>
        <w:t>xmlns</w:t>
      </w:r>
      <w:proofErr w:type="spellEnd"/>
      <w:r w:rsidRPr="0001445E">
        <w:rPr>
          <w:rFonts w:cs="Arial"/>
          <w:color w:val="222222"/>
          <w:shd w:val="clear" w:color="auto" w:fill="FFFFFF"/>
        </w:rPr>
        <w:t>: </w:t>
      </w:r>
      <w:proofErr w:type="spellStart"/>
      <w:r w:rsidRPr="0001445E">
        <w:rPr>
          <w:rFonts w:cs="Arial"/>
          <w:color w:val="222222"/>
          <w:shd w:val="clear" w:color="auto" w:fill="FFFFFF"/>
        </w:rPr>
        <w:t>prefix</w:t>
      </w:r>
      <w:proofErr w:type="spellEnd"/>
      <w:r w:rsidRPr="0001445E">
        <w:rPr>
          <w:rFonts w:cs="Arial"/>
          <w:color w:val="222222"/>
          <w:shd w:val="clear" w:color="auto" w:fill="FFFFFF"/>
        </w:rPr>
        <w:t> = " URI ".</w:t>
      </w:r>
    </w:p>
    <w:p w:rsidR="0001445E" w:rsidRDefault="0001445E" w:rsidP="0001445E">
      <w:pPr>
        <w:spacing w:before="0" w:after="0"/>
      </w:pPr>
      <w:r>
        <w:rPr>
          <w:rFonts w:cs="Arial"/>
          <w:color w:val="222222"/>
          <w:shd w:val="clear" w:color="auto" w:fill="FFFFFF"/>
        </w:rPr>
        <w:t xml:space="preserve">Почитать </w:t>
      </w:r>
      <w:hyperlink r:id="rId19" w:history="1">
        <w:r>
          <w:rPr>
            <w:rStyle w:val="aff8"/>
          </w:rPr>
          <w:t>https://www.w3schools.com/xml/xml_namespaces.asp</w:t>
        </w:r>
      </w:hyperlink>
      <w:r>
        <w:t xml:space="preserve"> </w:t>
      </w:r>
    </w:p>
    <w:p w:rsidR="0001445E" w:rsidRDefault="0001445E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В примере видим, что в 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&lt;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: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Envelope</w:t>
      </w:r>
      <w:proofErr w:type="gramEnd"/>
      <w:r w:rsidRPr="0001445E">
        <w:rPr>
          <w:rFonts w:cs="Arial"/>
          <w:color w:val="002060"/>
          <w:sz w:val="20"/>
          <w:szCs w:val="20"/>
          <w:shd w:val="clear" w:color="auto" w:fill="FFFFFF"/>
        </w:rPr>
        <w:t xml:space="preserve"> 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xmlns</w:t>
      </w:r>
      <w:proofErr w:type="spellEnd"/>
      <w:r w:rsidRPr="0001445E">
        <w:rPr>
          <w:rFonts w:cs="Arial"/>
          <w:color w:val="002060"/>
          <w:sz w:val="20"/>
          <w:szCs w:val="20"/>
          <w:shd w:val="clear" w:color="auto" w:fill="FFFFFF"/>
        </w:rPr>
        <w:t>: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="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http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://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www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.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w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3.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org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/2003/05/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-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envelope</w:t>
      </w:r>
      <w:r w:rsidRPr="0001445E">
        <w:rPr>
          <w:rFonts w:cs="Arial"/>
          <w:color w:val="002060"/>
          <w:sz w:val="20"/>
          <w:szCs w:val="20"/>
          <w:shd w:val="clear" w:color="auto" w:fill="FFFFFF"/>
        </w:rPr>
        <w:t>"&gt;</w:t>
      </w:r>
      <w:r>
        <w:rPr>
          <w:rFonts w:cs="Arial"/>
          <w:color w:val="002060"/>
          <w:sz w:val="20"/>
          <w:szCs w:val="20"/>
          <w:shd w:val="clear" w:color="auto" w:fill="FFFFFF"/>
        </w:rPr>
        <w:t xml:space="preserve"> был объявлен префикс 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soap</w:t>
      </w:r>
      <w:r>
        <w:rPr>
          <w:rFonts w:cs="Arial"/>
          <w:color w:val="002060"/>
          <w:sz w:val="20"/>
          <w:szCs w:val="20"/>
          <w:shd w:val="clear" w:color="auto" w:fill="FFFFFF"/>
        </w:rPr>
        <w:t>.</w:t>
      </w:r>
    </w:p>
    <w:p w:rsidR="0001445E" w:rsidRPr="008F52DF" w:rsidRDefault="0001445E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:ProcessingReceipt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xmlns:sgn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="urn:EEC:signal:v1.0"&gt;</w:t>
      </w:r>
    </w:p>
    <w:p w:rsidR="0001445E" w:rsidRPr="008F52DF" w:rsidRDefault="0001445E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:SignalId</w:t>
      </w:r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&gt;c5b37073-c23a-4fd0-8ac9-15a9cfcd1d1f&lt;/sgn:SignalId&gt;</w:t>
      </w:r>
    </w:p>
    <w:p w:rsidR="0001445E" w:rsidRPr="008F52DF" w:rsidRDefault="0001445E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:DateTime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&gt;2020-01-28T14:00:17.076Z&lt;/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sgn:DateTime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01445E" w:rsidRPr="0006483B" w:rsidRDefault="0001445E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:ProcessingReceipt</w:t>
      </w:r>
      <w:proofErr w:type="spellEnd"/>
      <w:proofErr w:type="gram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D86BC5" w:rsidRPr="0006483B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>
        <w:rPr>
          <w:rFonts w:cs="Arial"/>
          <w:color w:val="002060"/>
          <w:sz w:val="20"/>
          <w:szCs w:val="20"/>
          <w:shd w:val="clear" w:color="auto" w:fill="FFFFFF"/>
        </w:rPr>
        <w:t>Здесь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для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всех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gramStart"/>
      <w:r>
        <w:rPr>
          <w:rFonts w:cs="Arial"/>
          <w:color w:val="002060"/>
          <w:sz w:val="20"/>
          <w:szCs w:val="20"/>
          <w:shd w:val="clear" w:color="auto" w:fill="FFFFFF"/>
        </w:rPr>
        <w:t>реквизитов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,</w:t>
      </w:r>
      <w:r>
        <w:rPr>
          <w:rFonts w:cs="Arial"/>
          <w:color w:val="002060"/>
          <w:sz w:val="20"/>
          <w:szCs w:val="20"/>
          <w:shd w:val="clear" w:color="auto" w:fill="FFFFFF"/>
        </w:rPr>
        <w:t>входящих</w:t>
      </w:r>
      <w:proofErr w:type="gram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в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ProcessingReceipt</w:t>
      </w:r>
      <w:proofErr w:type="spell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объявлен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002060"/>
          <w:sz w:val="20"/>
          <w:szCs w:val="20"/>
          <w:shd w:val="clear" w:color="auto" w:fill="FFFFFF"/>
        </w:rPr>
        <w:t>неймспейс</w:t>
      </w:r>
      <w:proofErr w:type="spell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: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spellEnd"/>
    </w:p>
    <w:p w:rsidR="00D86BC5" w:rsidRPr="0006483B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</w:p>
    <w:p w:rsidR="00D86BC5" w:rsidRPr="0006483B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>
        <w:rPr>
          <w:rFonts w:cs="Arial"/>
          <w:color w:val="002060"/>
          <w:sz w:val="20"/>
          <w:szCs w:val="20"/>
          <w:shd w:val="clear" w:color="auto" w:fill="FFFFFF"/>
        </w:rPr>
        <w:t xml:space="preserve">Если бы объявили так, то </w:t>
      </w:r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</w:t>
      </w:r>
      <w:r>
        <w:rPr>
          <w:rFonts w:cs="Arial"/>
          <w:color w:val="002060"/>
          <w:sz w:val="20"/>
          <w:szCs w:val="20"/>
          <w:shd w:val="clear" w:color="auto" w:fill="FFFFFF"/>
        </w:rPr>
        <w:t xml:space="preserve"> сообщение будет некорректным и не пройдет проверку структуры </w:t>
      </w:r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</w:t>
      </w:r>
      <w:r>
        <w:rPr>
          <w:rFonts w:cs="Arial"/>
          <w:color w:val="002060"/>
          <w:sz w:val="20"/>
          <w:szCs w:val="20"/>
          <w:shd w:val="clear" w:color="auto" w:fill="FFFFFF"/>
        </w:rPr>
        <w:t>:</w:t>
      </w:r>
    </w:p>
    <w:p w:rsidR="00D86BC5" w:rsidRP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</w:p>
    <w:p w:rsidR="00D86BC5" w:rsidRPr="0006483B" w:rsidRDefault="00D86BC5" w:rsidP="00D86BC5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</w:t>
      </w:r>
      <w:proofErr w:type="spellStart"/>
      <w:proofErr w:type="gramStart"/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:</w:t>
      </w:r>
      <w:proofErr w:type="gramEnd"/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ProcessingReceipt</w:t>
      </w:r>
      <w:proofErr w:type="spell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D86BC5" w:rsidRPr="008F52DF" w:rsidRDefault="00D86BC5" w:rsidP="00D86BC5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:SignalId</w:t>
      </w:r>
      <w:proofErr w:type="spellEnd"/>
      <w:proofErr w:type="gramEnd"/>
      <w:r w:rsidRPr="00D86BC5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xmlns:sgn="urn:EEC:signal:v1.0"&gt;c5b37073-c23a-4fd0-8ac9-15a9cfcd1d1f&lt;/sgn:SignalId&gt;</w:t>
      </w:r>
    </w:p>
    <w:p w:rsidR="00D86BC5" w:rsidRPr="008F52DF" w:rsidRDefault="00D86BC5" w:rsidP="00D86BC5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ab/>
        <w:t>&lt;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:DateTime</w:t>
      </w:r>
      <w:proofErr w:type="spellEnd"/>
      <w:proofErr w:type="gram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&gt;2020-01-28T14:00:17.076Z&lt;/</w:t>
      </w:r>
      <w:proofErr w:type="spellStart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sgn:DateTime</w:t>
      </w:r>
      <w:proofErr w:type="spellEnd"/>
      <w:r w:rsidRPr="008F52DF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D86BC5" w:rsidRPr="0006483B" w:rsidRDefault="00D86BC5" w:rsidP="00D86BC5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&lt;/</w:t>
      </w:r>
      <w:proofErr w:type="spell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sgn</w:t>
      </w:r>
      <w:proofErr w:type="gramStart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:ProcessingReceipt</w:t>
      </w:r>
      <w:proofErr w:type="spellEnd"/>
      <w:proofErr w:type="gram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>&gt;</w:t>
      </w:r>
    </w:p>
    <w:p w:rsidR="0001445E" w:rsidRPr="0006483B" w:rsidRDefault="0001445E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</w:p>
    <w:p w:rsidR="00D86BC5" w:rsidRPr="0006483B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</w:p>
    <w:p w:rsidR="0001445E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>
        <w:rPr>
          <w:rFonts w:cs="Arial"/>
          <w:color w:val="222222"/>
          <w:shd w:val="clear" w:color="auto" w:fill="FFFFFF"/>
        </w:rPr>
        <w:t>Проверить</w:t>
      </w:r>
      <w:r w:rsidRPr="0006483B">
        <w:rPr>
          <w:rFonts w:cs="Arial"/>
          <w:color w:val="222222"/>
          <w:shd w:val="clear" w:color="auto" w:fill="FFFFFF"/>
          <w:lang w:val="en-US"/>
        </w:rPr>
        <w:t xml:space="preserve"> </w:t>
      </w:r>
      <w:r>
        <w:rPr>
          <w:rFonts w:cs="Arial"/>
          <w:color w:val="222222"/>
          <w:shd w:val="clear" w:color="auto" w:fill="FFFFFF"/>
        </w:rPr>
        <w:t>синтаксис</w:t>
      </w:r>
      <w:r w:rsidRPr="0006483B">
        <w:rPr>
          <w:rFonts w:cs="Arial"/>
          <w:color w:val="222222"/>
          <w:shd w:val="clear" w:color="auto" w:fill="FFFFFF"/>
          <w:lang w:val="en-US"/>
        </w:rPr>
        <w:t xml:space="preserve"> </w:t>
      </w:r>
      <w:r>
        <w:rPr>
          <w:rFonts w:cs="Arial"/>
          <w:color w:val="222222"/>
          <w:shd w:val="clear" w:color="auto" w:fill="FFFFFF"/>
          <w:lang w:val="en-US"/>
        </w:rPr>
        <w:t>xml</w:t>
      </w:r>
      <w:r w:rsidRPr="0006483B">
        <w:rPr>
          <w:rFonts w:cs="Arial"/>
          <w:color w:val="222222"/>
          <w:shd w:val="clear" w:color="auto" w:fill="FFFFFF"/>
          <w:lang w:val="en-US"/>
        </w:rPr>
        <w:t xml:space="preserve"> </w:t>
      </w:r>
      <w:r>
        <w:rPr>
          <w:rFonts w:cs="Arial"/>
          <w:color w:val="222222"/>
          <w:shd w:val="clear" w:color="auto" w:fill="FFFFFF"/>
        </w:rPr>
        <w:t>легко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в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notepade</w:t>
      </w:r>
      <w:proofErr w:type="spellEnd"/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с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помощью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</w:rPr>
        <w:t>плагина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</w:t>
      </w:r>
      <w:r w:rsidRPr="0006483B">
        <w:rPr>
          <w:rFonts w:cs="Arial"/>
          <w:color w:val="00206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Tools</w:t>
      </w: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02AA55" wp14:editId="43046094">
            <wp:extent cx="4624667" cy="433059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359" cy="43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  <w:lang w:val="en-US"/>
        </w:rPr>
      </w:pP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>
        <w:rPr>
          <w:rFonts w:cs="Arial"/>
          <w:color w:val="002060"/>
          <w:sz w:val="20"/>
          <w:szCs w:val="20"/>
          <w:shd w:val="clear" w:color="auto" w:fill="FFFFFF"/>
        </w:rPr>
        <w:t>Ошибки отсутствуют</w:t>
      </w: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FD65BC" wp14:editId="7F9C7AC8">
            <wp:extent cx="3560323" cy="1787061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888" cy="17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>
        <w:rPr>
          <w:rFonts w:cs="Arial"/>
          <w:color w:val="002060"/>
          <w:sz w:val="20"/>
          <w:szCs w:val="20"/>
          <w:shd w:val="clear" w:color="auto" w:fill="FFFFFF"/>
        </w:rPr>
        <w:t xml:space="preserve">Если нарушить структуру как указано на примере выше и проверить </w:t>
      </w:r>
      <w:r>
        <w:rPr>
          <w:rFonts w:cs="Arial"/>
          <w:color w:val="002060"/>
          <w:sz w:val="20"/>
          <w:szCs w:val="20"/>
          <w:shd w:val="clear" w:color="auto" w:fill="FFFFFF"/>
          <w:lang w:val="en-US"/>
        </w:rPr>
        <w:t>xml</w:t>
      </w:r>
      <w:r>
        <w:rPr>
          <w:rFonts w:cs="Arial"/>
          <w:color w:val="002060"/>
          <w:sz w:val="20"/>
          <w:szCs w:val="20"/>
          <w:shd w:val="clear" w:color="auto" w:fill="FFFFFF"/>
        </w:rPr>
        <w:t>, то получим:</w:t>
      </w:r>
    </w:p>
    <w:p w:rsid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095D006" wp14:editId="09AF9BDA">
            <wp:extent cx="5732145" cy="2050415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C5" w:rsidRPr="00D86BC5" w:rsidRDefault="00D86BC5" w:rsidP="0001445E">
      <w:pPr>
        <w:spacing w:before="0" w:after="0"/>
        <w:rPr>
          <w:rFonts w:cs="Arial"/>
          <w:color w:val="002060"/>
          <w:sz w:val="20"/>
          <w:szCs w:val="20"/>
          <w:shd w:val="clear" w:color="auto" w:fill="FFFFFF"/>
        </w:rPr>
      </w:pPr>
    </w:p>
    <w:p w:rsidR="00D86BC5" w:rsidRPr="00D86BC5" w:rsidRDefault="00D86BC5" w:rsidP="0001445E">
      <w:pPr>
        <w:spacing w:before="0" w:after="0"/>
        <w:rPr>
          <w:rFonts w:cs="Arial"/>
          <w:color w:val="222222"/>
          <w:shd w:val="clear" w:color="auto" w:fill="FFFFFF"/>
        </w:rPr>
      </w:pPr>
    </w:p>
    <w:p w:rsidR="0001445E" w:rsidRPr="0001445E" w:rsidRDefault="0001445E" w:rsidP="0001445E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</w:p>
    <w:p w:rsidR="0001445E" w:rsidRPr="0001445E" w:rsidRDefault="0001445E" w:rsidP="0001445E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</w:p>
    <w:p w:rsidR="00D86BC5" w:rsidRDefault="00D86BC5" w:rsidP="00D86BC5">
      <w:pPr>
        <w:pStyle w:val="3"/>
        <w:rPr>
          <w:lang w:eastAsia="ru-RU"/>
        </w:rPr>
      </w:pPr>
      <w:r>
        <w:rPr>
          <w:lang w:eastAsia="ru-RU"/>
        </w:rPr>
        <w:t>XSD</w:t>
      </w:r>
    </w:p>
    <w:p w:rsidR="00D86BC5" w:rsidRDefault="007E348A" w:rsidP="00D86BC5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При работе всегда удобно иметь стандартизированное описание возможных XML-документов и проверять их на корректность заполнения. Для этого существует XML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Schema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Definition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(или сокращенно XSD). Две главные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фичи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XSD для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тестировщика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– это описание типов данных и наложение ограничений на возможные значения. Например, элемент можно сделать необязательным для заполнения и ограничить его размер 255 символами с помощью XSD:</w:t>
      </w:r>
    </w:p>
    <w:p w:rsidR="007E348A" w:rsidRPr="007E348A" w:rsidRDefault="007E348A" w:rsidP="007E348A">
      <w:pPr>
        <w:rPr>
          <w:lang w:val="en-US" w:eastAsia="ru-RU"/>
        </w:rPr>
      </w:pPr>
      <w:r w:rsidRPr="007E348A">
        <w:rPr>
          <w:lang w:val="en-US" w:eastAsia="ru-RU"/>
        </w:rPr>
        <w:t>...</w:t>
      </w:r>
    </w:p>
    <w:p w:rsidR="007E348A" w:rsidRPr="007E348A" w:rsidRDefault="007E348A" w:rsidP="007E348A">
      <w:pPr>
        <w:rPr>
          <w:lang w:val="en-US" w:eastAsia="ru-RU"/>
        </w:rPr>
      </w:pPr>
      <w:r w:rsidRPr="007E348A">
        <w:rPr>
          <w:lang w:val="en-US" w:eastAsia="ru-RU"/>
        </w:rPr>
        <w:t>&lt;</w:t>
      </w:r>
      <w:proofErr w:type="spellStart"/>
      <w:r w:rsidRPr="007E348A">
        <w:rPr>
          <w:lang w:val="en-US" w:eastAsia="ru-RU"/>
        </w:rPr>
        <w:t>xs</w:t>
      </w:r>
      <w:proofErr w:type="gramStart"/>
      <w:r w:rsidRPr="007E348A">
        <w:rPr>
          <w:lang w:val="en-US" w:eastAsia="ru-RU"/>
        </w:rPr>
        <w:t>:element</w:t>
      </w:r>
      <w:proofErr w:type="spellEnd"/>
      <w:proofErr w:type="gramEnd"/>
      <w:r w:rsidRPr="007E348A">
        <w:rPr>
          <w:lang w:val="en-US" w:eastAsia="ru-RU"/>
        </w:rPr>
        <w:t xml:space="preserve"> name="body" minOccurs="0"&gt;</w:t>
      </w:r>
    </w:p>
    <w:p w:rsidR="007E348A" w:rsidRPr="007E348A" w:rsidRDefault="007E348A" w:rsidP="007E348A">
      <w:pPr>
        <w:rPr>
          <w:lang w:val="en-US" w:eastAsia="ru-RU"/>
        </w:rPr>
      </w:pPr>
      <w:r w:rsidRPr="007E348A">
        <w:rPr>
          <w:lang w:val="en-US" w:eastAsia="ru-RU"/>
        </w:rPr>
        <w:t>&lt;</w:t>
      </w:r>
      <w:proofErr w:type="spellStart"/>
      <w:proofErr w:type="gramStart"/>
      <w:r w:rsidRPr="007E348A">
        <w:rPr>
          <w:lang w:val="en-US" w:eastAsia="ru-RU"/>
        </w:rPr>
        <w:t>xs:</w:t>
      </w:r>
      <w:proofErr w:type="gramEnd"/>
      <w:r w:rsidRPr="007E348A">
        <w:rPr>
          <w:lang w:val="en-US" w:eastAsia="ru-RU"/>
        </w:rPr>
        <w:t>simpleType</w:t>
      </w:r>
      <w:proofErr w:type="spellEnd"/>
      <w:r w:rsidRPr="007E348A">
        <w:rPr>
          <w:lang w:val="en-US" w:eastAsia="ru-RU"/>
        </w:rPr>
        <w:t>&gt;</w:t>
      </w:r>
    </w:p>
    <w:p w:rsidR="007E348A" w:rsidRPr="007E348A" w:rsidRDefault="007E348A" w:rsidP="007E348A">
      <w:pPr>
        <w:rPr>
          <w:lang w:val="en-US" w:eastAsia="ru-RU"/>
        </w:rPr>
      </w:pPr>
      <w:r w:rsidRPr="007E348A">
        <w:rPr>
          <w:lang w:val="en-US" w:eastAsia="ru-RU"/>
        </w:rPr>
        <w:t>&lt;</w:t>
      </w:r>
      <w:proofErr w:type="spellStart"/>
      <w:r w:rsidRPr="007E348A">
        <w:rPr>
          <w:lang w:val="en-US" w:eastAsia="ru-RU"/>
        </w:rPr>
        <w:t>xs</w:t>
      </w:r>
      <w:proofErr w:type="gramStart"/>
      <w:r w:rsidRPr="007E348A">
        <w:rPr>
          <w:lang w:val="en-US" w:eastAsia="ru-RU"/>
        </w:rPr>
        <w:t>:restriction</w:t>
      </w:r>
      <w:proofErr w:type="spellEnd"/>
      <w:proofErr w:type="gramEnd"/>
      <w:r w:rsidRPr="007E348A">
        <w:rPr>
          <w:lang w:val="en-US" w:eastAsia="ru-RU"/>
        </w:rPr>
        <w:t xml:space="preserve"> base="</w:t>
      </w:r>
      <w:proofErr w:type="spellStart"/>
      <w:r w:rsidRPr="007E348A">
        <w:rPr>
          <w:lang w:val="en-US" w:eastAsia="ru-RU"/>
        </w:rPr>
        <w:t>xs:string</w:t>
      </w:r>
      <w:proofErr w:type="spellEnd"/>
      <w:r w:rsidRPr="007E348A">
        <w:rPr>
          <w:lang w:val="en-US" w:eastAsia="ru-RU"/>
        </w:rPr>
        <w:t>"&gt;</w:t>
      </w:r>
    </w:p>
    <w:p w:rsidR="007E348A" w:rsidRPr="007E348A" w:rsidRDefault="007E348A" w:rsidP="007E348A">
      <w:pPr>
        <w:rPr>
          <w:lang w:val="en-US" w:eastAsia="ru-RU"/>
        </w:rPr>
      </w:pPr>
      <w:r w:rsidRPr="007E348A">
        <w:rPr>
          <w:lang w:val="en-US" w:eastAsia="ru-RU"/>
        </w:rPr>
        <w:t>&lt;</w:t>
      </w:r>
      <w:proofErr w:type="spellStart"/>
      <w:r w:rsidRPr="007E348A">
        <w:rPr>
          <w:lang w:val="en-US" w:eastAsia="ru-RU"/>
        </w:rPr>
        <w:t>xs</w:t>
      </w:r>
      <w:proofErr w:type="gramStart"/>
      <w:r w:rsidRPr="007E348A">
        <w:rPr>
          <w:lang w:val="en-US" w:eastAsia="ru-RU"/>
        </w:rPr>
        <w:t>:maxLength</w:t>
      </w:r>
      <w:proofErr w:type="spellEnd"/>
      <w:proofErr w:type="gramEnd"/>
      <w:r w:rsidRPr="007E348A">
        <w:rPr>
          <w:lang w:val="en-US" w:eastAsia="ru-RU"/>
        </w:rPr>
        <w:t xml:space="preserve"> value="255"/&gt;</w:t>
      </w:r>
    </w:p>
    <w:p w:rsidR="007E348A" w:rsidRPr="007E348A" w:rsidRDefault="007E348A" w:rsidP="007E348A">
      <w:pPr>
        <w:rPr>
          <w:lang w:val="en-US" w:eastAsia="ru-RU"/>
        </w:rPr>
      </w:pPr>
      <w:r w:rsidRPr="007E348A">
        <w:rPr>
          <w:lang w:val="en-US" w:eastAsia="ru-RU"/>
        </w:rPr>
        <w:t>&lt;/</w:t>
      </w:r>
      <w:proofErr w:type="spellStart"/>
      <w:r w:rsidRPr="007E348A">
        <w:rPr>
          <w:lang w:val="en-US" w:eastAsia="ru-RU"/>
        </w:rPr>
        <w:t>xs</w:t>
      </w:r>
      <w:proofErr w:type="gramStart"/>
      <w:r w:rsidRPr="007E348A">
        <w:rPr>
          <w:lang w:val="en-US" w:eastAsia="ru-RU"/>
        </w:rPr>
        <w:t>:restriction</w:t>
      </w:r>
      <w:proofErr w:type="spellEnd"/>
      <w:proofErr w:type="gramEnd"/>
      <w:r w:rsidRPr="007E348A">
        <w:rPr>
          <w:lang w:val="en-US" w:eastAsia="ru-RU"/>
        </w:rPr>
        <w:t>&gt;</w:t>
      </w:r>
    </w:p>
    <w:p w:rsidR="007E348A" w:rsidRDefault="007E348A" w:rsidP="007E348A">
      <w:pPr>
        <w:rPr>
          <w:lang w:eastAsia="ru-RU"/>
        </w:rPr>
      </w:pPr>
      <w:r>
        <w:rPr>
          <w:lang w:eastAsia="ru-RU"/>
        </w:rPr>
        <w:t>&lt;/</w:t>
      </w:r>
      <w:proofErr w:type="spellStart"/>
      <w:proofErr w:type="gramStart"/>
      <w:r>
        <w:rPr>
          <w:lang w:eastAsia="ru-RU"/>
        </w:rPr>
        <w:t>xs:simpleType</w:t>
      </w:r>
      <w:proofErr w:type="spellEnd"/>
      <w:proofErr w:type="gramEnd"/>
      <w:r>
        <w:rPr>
          <w:lang w:eastAsia="ru-RU"/>
        </w:rPr>
        <w:t>&gt;</w:t>
      </w:r>
    </w:p>
    <w:p w:rsidR="007E348A" w:rsidRDefault="007E348A" w:rsidP="007E348A">
      <w:pPr>
        <w:rPr>
          <w:lang w:eastAsia="ru-RU"/>
        </w:rPr>
      </w:pPr>
      <w:r>
        <w:rPr>
          <w:lang w:eastAsia="ru-RU"/>
        </w:rPr>
        <w:t>&lt;/</w:t>
      </w:r>
      <w:proofErr w:type="spellStart"/>
      <w:proofErr w:type="gramStart"/>
      <w:r>
        <w:rPr>
          <w:lang w:eastAsia="ru-RU"/>
        </w:rPr>
        <w:t>xs:element</w:t>
      </w:r>
      <w:proofErr w:type="spellEnd"/>
      <w:proofErr w:type="gramEnd"/>
      <w:r>
        <w:rPr>
          <w:lang w:eastAsia="ru-RU"/>
        </w:rPr>
        <w:t>&gt;</w:t>
      </w:r>
    </w:p>
    <w:p w:rsidR="007E348A" w:rsidRDefault="007E348A" w:rsidP="007E348A">
      <w:pPr>
        <w:rPr>
          <w:lang w:eastAsia="ru-RU"/>
        </w:rPr>
      </w:pPr>
      <w:r>
        <w:rPr>
          <w:lang w:eastAsia="ru-RU"/>
        </w:rPr>
        <w:t>...</w:t>
      </w:r>
    </w:p>
    <w:p w:rsidR="007E348A" w:rsidRDefault="007E348A" w:rsidP="007E348A">
      <w:pPr>
        <w:rPr>
          <w:lang w:eastAsia="ru-RU"/>
        </w:rPr>
      </w:pPr>
      <w:r>
        <w:rPr>
          <w:lang w:eastAsia="ru-RU"/>
        </w:rPr>
        <w:t xml:space="preserve">, где </w:t>
      </w:r>
    </w:p>
    <w:p w:rsidR="007E348A" w:rsidRDefault="007E348A" w:rsidP="007E348A">
      <w:pPr>
        <w:rPr>
          <w:lang w:eastAsia="ru-RU"/>
        </w:rPr>
      </w:pPr>
      <w:proofErr w:type="gramStart"/>
      <w:r w:rsidRPr="007E348A">
        <w:rPr>
          <w:lang w:val="en-US" w:eastAsia="ru-RU"/>
        </w:rPr>
        <w:t>minOccurs</w:t>
      </w:r>
      <w:proofErr w:type="gramEnd"/>
      <w:r w:rsidRPr="007E348A">
        <w:rPr>
          <w:lang w:eastAsia="ru-RU"/>
        </w:rPr>
        <w:t>="0"</w:t>
      </w:r>
      <w:r>
        <w:rPr>
          <w:lang w:eastAsia="ru-RU"/>
        </w:rPr>
        <w:t xml:space="preserve"> указывает на необязательность</w:t>
      </w:r>
    </w:p>
    <w:p w:rsidR="00466A54" w:rsidRPr="0006483B" w:rsidRDefault="00466A54" w:rsidP="007E348A">
      <w:pPr>
        <w:rPr>
          <w:lang w:eastAsia="ru-RU"/>
        </w:rPr>
      </w:pPr>
      <w:proofErr w:type="gramStart"/>
      <w:r w:rsidRPr="007E348A">
        <w:rPr>
          <w:lang w:val="en-US" w:eastAsia="ru-RU"/>
        </w:rPr>
        <w:t>rest</w:t>
      </w:r>
      <w:r>
        <w:rPr>
          <w:lang w:val="en-US" w:eastAsia="ru-RU"/>
        </w:rPr>
        <w:t>riction</w:t>
      </w:r>
      <w:proofErr w:type="gramEnd"/>
      <w:r w:rsidRPr="0006483B">
        <w:rPr>
          <w:lang w:eastAsia="ru-RU"/>
        </w:rPr>
        <w:t xml:space="preserve"> </w:t>
      </w:r>
      <w:r>
        <w:rPr>
          <w:lang w:val="en-US" w:eastAsia="ru-RU"/>
        </w:rPr>
        <w:t>base</w:t>
      </w:r>
      <w:r w:rsidRPr="0006483B">
        <w:rPr>
          <w:lang w:eastAsia="ru-RU"/>
        </w:rPr>
        <w:t>="</w:t>
      </w:r>
      <w:proofErr w:type="spellStart"/>
      <w:r>
        <w:rPr>
          <w:lang w:val="en-US" w:eastAsia="ru-RU"/>
        </w:rPr>
        <w:t>xs</w:t>
      </w:r>
      <w:proofErr w:type="spellEnd"/>
      <w:r w:rsidRPr="0006483B">
        <w:rPr>
          <w:lang w:eastAsia="ru-RU"/>
        </w:rPr>
        <w:t>:</w:t>
      </w:r>
      <w:r>
        <w:rPr>
          <w:lang w:val="en-US" w:eastAsia="ru-RU"/>
        </w:rPr>
        <w:t>string</w:t>
      </w:r>
      <w:r w:rsidRPr="0006483B">
        <w:rPr>
          <w:lang w:eastAsia="ru-RU"/>
        </w:rPr>
        <w:t xml:space="preserve">" – тип </w:t>
      </w:r>
      <w:r>
        <w:rPr>
          <w:lang w:eastAsia="ru-RU"/>
        </w:rPr>
        <w:t>данных</w:t>
      </w:r>
      <w:r w:rsidRPr="0006483B">
        <w:rPr>
          <w:lang w:eastAsia="ru-RU"/>
        </w:rPr>
        <w:t xml:space="preserve"> </w:t>
      </w:r>
      <w:r>
        <w:rPr>
          <w:lang w:eastAsia="ru-RU"/>
        </w:rPr>
        <w:t>строка</w:t>
      </w:r>
    </w:p>
    <w:p w:rsidR="007E348A" w:rsidRDefault="007E348A" w:rsidP="007E348A">
      <w:pPr>
        <w:rPr>
          <w:lang w:eastAsia="ru-RU"/>
        </w:rPr>
      </w:pPr>
      <w:proofErr w:type="spellStart"/>
      <w:proofErr w:type="gramStart"/>
      <w:r w:rsidRPr="007E348A">
        <w:rPr>
          <w:lang w:val="en-US" w:eastAsia="ru-RU"/>
        </w:rPr>
        <w:t>maxLength</w:t>
      </w:r>
      <w:proofErr w:type="spellEnd"/>
      <w:proofErr w:type="gramEnd"/>
      <w:r w:rsidRPr="007E348A">
        <w:rPr>
          <w:lang w:eastAsia="ru-RU"/>
        </w:rPr>
        <w:t xml:space="preserve"> </w:t>
      </w:r>
      <w:r w:rsidRPr="007E348A">
        <w:rPr>
          <w:lang w:val="en-US" w:eastAsia="ru-RU"/>
        </w:rPr>
        <w:t>value</w:t>
      </w:r>
      <w:r w:rsidRPr="007E348A">
        <w:rPr>
          <w:lang w:eastAsia="ru-RU"/>
        </w:rPr>
        <w:t>="255"</w:t>
      </w:r>
      <w:r>
        <w:rPr>
          <w:lang w:eastAsia="ru-RU"/>
        </w:rPr>
        <w:t xml:space="preserve"> – ограниченное кол-во символов  - до 255.</w:t>
      </w:r>
    </w:p>
    <w:p w:rsidR="007E348A" w:rsidRPr="007E348A" w:rsidRDefault="007E348A" w:rsidP="007E348A">
      <w:pPr>
        <w:rPr>
          <w:lang w:eastAsia="ru-RU"/>
        </w:rPr>
      </w:pPr>
    </w:p>
    <w:p w:rsidR="007E348A" w:rsidRDefault="007E348A" w:rsidP="007E348A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lastRenderedPageBreak/>
        <w:t xml:space="preserve">XSD – это сила и мощь. Чем подробнее описан XSD, тем меньше головной боли доставит вам тестирование сервиса. С помощью выстроенной схемы сервис сам сможет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валидировать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полученные данные и возвращать пользователю ошибку. Следовательно, первым делом при тестировании SOAP вы должны проверить документацию – XSD. Довольно часто встречаются ошибки в XSD в виде некорректно прописанных ограничений или </w:t>
      </w:r>
      <w:r w:rsidRPr="007E348A">
        <w:rPr>
          <w:rFonts w:ascii="Verdana" w:hAnsi="Verdana"/>
          <w:sz w:val="19"/>
          <w:szCs w:val="19"/>
          <w:shd w:val="clear" w:color="auto" w:fill="FFFFFF"/>
        </w:rPr>
        <w:t>случайно закравшихся кириллических символов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>. Подробнее прочитать про XSD можно опять же на </w:t>
      </w:r>
      <w:hyperlink r:id="rId23" w:tgtFrame="_blank" w:history="1">
        <w:r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w3schools</w:t>
        </w:r>
      </w:hyperlink>
      <w:r>
        <w:rPr>
          <w:rFonts w:ascii="Verdana" w:hAnsi="Verdana"/>
          <w:color w:val="212529"/>
          <w:sz w:val="19"/>
          <w:szCs w:val="19"/>
          <w:shd w:val="clear" w:color="auto" w:fill="FFFFFF"/>
        </w:rPr>
        <w:t> и </w:t>
      </w:r>
      <w:proofErr w:type="spellStart"/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fldChar w:fldCharType="begin"/>
      </w:r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instrText xml:space="preserve"> HYPERLINK "http://www.codenet.ru/webmast/xml/part6.php" \t "_blank" </w:instrText>
      </w:r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fldChar w:fldCharType="separate"/>
      </w:r>
      <w:r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t>codenet</w:t>
      </w:r>
      <w:proofErr w:type="spellEnd"/>
      <w:r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t xml:space="preserve"> (по-русски)</w:t>
      </w:r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fldChar w:fldCharType="end"/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>.</w:t>
      </w:r>
    </w:p>
    <w:p w:rsidR="00604338" w:rsidRDefault="00604338" w:rsidP="007E348A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</w:p>
    <w:p w:rsidR="00604338" w:rsidRPr="0006483B" w:rsidRDefault="00604338" w:rsidP="007E348A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Есть </w:t>
      </w:r>
      <w:proofErr w:type="gram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инструменты</w:t>
      </w:r>
      <w:proofErr w:type="gram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позволяющие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валидировать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xml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сообщение на соответствие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xsd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схеме вручную. Например,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Notepade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плагин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XMLTools</w:t>
      </w:r>
      <w:proofErr w:type="spellEnd"/>
    </w:p>
    <w:p w:rsidR="00604338" w:rsidRDefault="00604338" w:rsidP="007E348A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</w:p>
    <w:p w:rsidR="00604338" w:rsidRDefault="00604338" w:rsidP="007E348A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Пример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xml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сообщения </w:t>
      </w:r>
      <w:r w:rsidRPr="00604338">
        <w:rPr>
          <w:rFonts w:ascii="Verdana" w:hAnsi="Verdana"/>
          <w:color w:val="212529"/>
          <w:sz w:val="19"/>
          <w:szCs w:val="19"/>
          <w:shd w:val="clear" w:color="auto" w:fill="FFFFFF"/>
        </w:rPr>
        <w:object w:dxaOrig="2221" w:dyaOrig="811">
          <v:shape id="_x0000_i1026" type="#_x0000_t75" style="width:111pt;height:40.5pt" o:ole="">
            <v:imagedata r:id="rId24" o:title=""/>
          </v:shape>
          <o:OLEObject Type="Embed" ProgID="Package" ShapeID="_x0000_i1026" DrawAspect="Content" ObjectID="_1645886721" r:id="rId25"/>
        </w:object>
      </w:r>
    </w:p>
    <w:p w:rsidR="00604338" w:rsidRPr="0006483B" w:rsidRDefault="00604338" w:rsidP="00604338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>В</w:t>
      </w:r>
      <w:r w:rsidRPr="0006483B"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body</w:t>
      </w:r>
      <w:r w:rsidRPr="0006483B"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</w:t>
      </w:r>
    </w:p>
    <w:p w:rsidR="00604338" w:rsidRPr="0006483B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</w:pP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&lt;</w:t>
      </w:r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doc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ResourceStatusDetails</w:t>
      </w:r>
      <w:proofErr w:type="spellEnd"/>
      <w:proofErr w:type="gram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 xml:space="preserve"> 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xmlns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ccdo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="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urn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EEC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M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ComplexDataObjects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v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 xml:space="preserve">0.4.4" 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xmlns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="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urn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EEC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M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SimpleDataObjects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v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 xml:space="preserve">0.4.4" 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xmlns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doc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="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urn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EEC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R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ResourceStatusDetails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v</w:t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0.4.4"&gt;</w:t>
      </w:r>
    </w:p>
    <w:p w:rsidR="00604338" w:rsidRPr="0006483B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ab/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ab/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ab/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&lt;</w:t>
      </w:r>
      <w:proofErr w:type="spellStart"/>
      <w:proofErr w:type="gramStart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ccdo:</w:t>
      </w:r>
      <w:proofErr w:type="gram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EDocHeader</w:t>
      </w:r>
      <w:proofErr w:type="spellEnd"/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</w:t>
      </w:r>
    </w:p>
    <w:p w:rsidR="00604338" w:rsidRPr="00604338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06483B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&lt;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csdo:InfEnvelopeCode</w:t>
      </w:r>
      <w:proofErr w:type="spell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&gt;P.MM.02.MSG.006&lt;/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csdo:InfEnvelopeCode</w:t>
      </w:r>
      <w:proofErr w:type="spell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</w:t>
      </w:r>
    </w:p>
    <w:p w:rsidR="00604338" w:rsidRPr="00604338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  <w:t>&lt;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</w:t>
      </w:r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:EDocCode</w:t>
      </w:r>
      <w:proofErr w:type="spellEnd"/>
      <w:proofErr w:type="gram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&gt;R.007&lt;/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csdo:EDocCode</w:t>
      </w:r>
      <w:proofErr w:type="spell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</w:t>
      </w:r>
    </w:p>
    <w:p w:rsidR="00604338" w:rsidRPr="00604338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  <w:t>&lt;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</w:t>
      </w:r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:EDocId</w:t>
      </w:r>
      <w:proofErr w:type="spellEnd"/>
      <w:proofErr w:type="gram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&gt;ed4a2391-adb3-49c2-af2d-15b58c7f63a3&lt;/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csdo:EDocId</w:t>
      </w:r>
      <w:proofErr w:type="spell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</w:t>
      </w:r>
    </w:p>
    <w:p w:rsidR="00604338" w:rsidRPr="00604338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  <w:t>&lt;csdo</w:t>
      </w:r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:EDocRefId</w:t>
      </w:r>
      <w:proofErr w:type="gram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&gt;d5bffb3c-4900-4c5c-b794-1e035a4bac0a&lt;/csdo:EDocRefId&gt;</w:t>
      </w:r>
    </w:p>
    <w:p w:rsidR="00604338" w:rsidRPr="00604338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  <w:t>&lt;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</w:t>
      </w:r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:EDocDateTime</w:t>
      </w:r>
      <w:proofErr w:type="spellEnd"/>
      <w:proofErr w:type="gram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&gt;2020-03-12T23:00:04.962Z&lt;/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csdo:EDocDateTime</w:t>
      </w:r>
      <w:proofErr w:type="spell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</w:t>
      </w:r>
    </w:p>
    <w:p w:rsidR="00604338" w:rsidRPr="00604338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  <w:t>&lt;/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ccdo</w:t>
      </w:r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:EDocHeader</w:t>
      </w:r>
      <w:proofErr w:type="spellEnd"/>
      <w:proofErr w:type="gram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</w:t>
      </w:r>
    </w:p>
    <w:p w:rsidR="00604338" w:rsidRPr="00604338" w:rsidRDefault="00604338" w:rsidP="00604338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  <w:t>&lt;csdo</w:t>
      </w:r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:UpdateDateTime</w:t>
      </w:r>
      <w:proofErr w:type="gram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&gt;2020-03-12T12:13:33.41Z&lt;/csdo:UpdateDateTime&gt;</w:t>
      </w:r>
    </w:p>
    <w:p w:rsidR="00604338" w:rsidRPr="00604338" w:rsidRDefault="00604338" w:rsidP="00604338">
      <w:pPr>
        <w:spacing w:before="0" w:after="0"/>
        <w:rPr>
          <w:color w:val="044D6E" w:themeColor="text2" w:themeShade="80"/>
          <w:lang w:eastAsia="ru-RU"/>
        </w:rPr>
      </w:pP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ab/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&lt;/</w:t>
      </w:r>
      <w:proofErr w:type="spellStart"/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doc:ResourceStatusDetails</w:t>
      </w:r>
      <w:proofErr w:type="spellEnd"/>
      <w:proofErr w:type="gramEnd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</w:rPr>
        <w:t>&gt;</w:t>
      </w:r>
    </w:p>
    <w:p w:rsidR="008F52DF" w:rsidRDefault="008F52DF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604338" w:rsidRDefault="00604338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r>
        <w:rPr>
          <w:rFonts w:cs="Arial"/>
          <w:color w:val="222222"/>
          <w:sz w:val="20"/>
          <w:szCs w:val="20"/>
          <w:shd w:val="clear" w:color="auto" w:fill="FFFFFF"/>
        </w:rPr>
        <w:t xml:space="preserve">Уберем лишние реквизиты, не относящиеся к </w:t>
      </w:r>
      <w:proofErr w:type="spellStart"/>
      <w:r>
        <w:rPr>
          <w:rFonts w:cs="Arial"/>
          <w:color w:val="222222"/>
          <w:sz w:val="20"/>
          <w:szCs w:val="20"/>
          <w:shd w:val="clear" w:color="auto" w:fill="FFFFFF"/>
          <w:lang w:val="en-US"/>
        </w:rPr>
        <w:t>xsd</w:t>
      </w:r>
      <w:proofErr w:type="spellEnd"/>
      <w:r>
        <w:rPr>
          <w:rFonts w:cs="Arial"/>
          <w:color w:val="222222"/>
          <w:sz w:val="20"/>
          <w:szCs w:val="20"/>
          <w:shd w:val="clear" w:color="auto" w:fill="FFFFFF"/>
        </w:rPr>
        <w:t xml:space="preserve"> </w:t>
      </w:r>
      <w:r w:rsidRPr="00BB7D3A">
        <w:rPr>
          <w:rFonts w:cs="Arial"/>
          <w:color w:val="222222"/>
          <w:sz w:val="20"/>
          <w:szCs w:val="20"/>
          <w:shd w:val="clear" w:color="auto" w:fill="FFFFFF"/>
        </w:rPr>
        <w:object w:dxaOrig="946" w:dyaOrig="811">
          <v:shape id="_x0000_i1027" type="#_x0000_t75" style="width:47.25pt;height:40.5pt" o:ole="">
            <v:imagedata r:id="rId26" o:title=""/>
          </v:shape>
          <o:OLEObject Type="Embed" ProgID="Package" ShapeID="_x0000_i1027" DrawAspect="Content" ObjectID="_1645886722" r:id="rId27"/>
        </w:object>
      </w:r>
    </w:p>
    <w:p w:rsidR="00604338" w:rsidRPr="00BB7D3A" w:rsidRDefault="00604338" w:rsidP="008F52DF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  <w:r>
        <w:rPr>
          <w:rFonts w:cs="Arial"/>
          <w:color w:val="222222"/>
          <w:sz w:val="20"/>
          <w:szCs w:val="20"/>
          <w:shd w:val="clear" w:color="auto" w:fill="FFFFFF"/>
        </w:rPr>
        <w:t>Корневой</w:t>
      </w:r>
      <w:r w:rsidRPr="00BB7D3A">
        <w:rPr>
          <w:rFonts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cs="Arial"/>
          <w:color w:val="222222"/>
          <w:sz w:val="20"/>
          <w:szCs w:val="20"/>
          <w:shd w:val="clear" w:color="auto" w:fill="FFFFFF"/>
        </w:rPr>
        <w:t>элемент</w:t>
      </w:r>
      <w:r w:rsidRPr="00BB7D3A">
        <w:rPr>
          <w:rFonts w:cs="Arial"/>
          <w:color w:val="222222"/>
          <w:sz w:val="20"/>
          <w:szCs w:val="20"/>
          <w:shd w:val="clear" w:color="auto" w:fill="FFFFFF"/>
          <w:lang w:val="en-US"/>
        </w:rPr>
        <w:t xml:space="preserve"> </w:t>
      </w:r>
      <w:proofErr w:type="spellStart"/>
      <w:proofErr w:type="gram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doc</w:t>
      </w:r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ResourceStatusDetails</w:t>
      </w:r>
      <w:proofErr w:type="spellEnd"/>
      <w:proofErr w:type="gramEnd"/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 xml:space="preserve"> </w:t>
      </w:r>
      <w:proofErr w:type="spellStart"/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xmlns</w:t>
      </w:r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doc</w:t>
      </w:r>
      <w:proofErr w:type="spellEnd"/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="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urn</w:t>
      </w:r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EEC</w:t>
      </w:r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R</w:t>
      </w:r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ResourceStatusDetails</w:t>
      </w:r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:</w:t>
      </w:r>
      <w:r w:rsidRPr="00604338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v</w:t>
      </w:r>
      <w:r w:rsidRPr="00BB7D3A"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  <w:t>0.4.4"</w:t>
      </w:r>
    </w:p>
    <w:p w:rsidR="00604338" w:rsidRPr="00BB7D3A" w:rsidRDefault="00604338" w:rsidP="008F52DF">
      <w:pPr>
        <w:spacing w:before="0" w:after="0"/>
        <w:rPr>
          <w:rFonts w:ascii="Verdana" w:hAnsi="Verdana"/>
          <w:color w:val="044D6E" w:themeColor="text2" w:themeShade="80"/>
          <w:sz w:val="19"/>
          <w:szCs w:val="19"/>
          <w:shd w:val="clear" w:color="auto" w:fill="FFFFFF"/>
          <w:lang w:val="en-US"/>
        </w:rPr>
      </w:pPr>
    </w:p>
    <w:p w:rsidR="00604338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21E91C" wp14:editId="29BF30AE">
            <wp:extent cx="5732145" cy="168275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F2D0F65" wp14:editId="45F22F56">
            <wp:extent cx="4847619" cy="253333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  <w:lang w:val="en-US"/>
        </w:rPr>
      </w:pP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88C8A64" wp14:editId="24F7F987">
            <wp:extent cx="2476190" cy="183809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  <w:lang w:val="en-US"/>
        </w:rPr>
      </w:pP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r>
        <w:rPr>
          <w:rFonts w:cs="Arial"/>
          <w:color w:val="222222"/>
          <w:sz w:val="20"/>
          <w:szCs w:val="20"/>
          <w:shd w:val="clear" w:color="auto" w:fill="FFFFFF"/>
        </w:rPr>
        <w:t xml:space="preserve">Если «сломать» </w:t>
      </w:r>
      <w:r>
        <w:rPr>
          <w:rFonts w:cs="Arial"/>
          <w:color w:val="222222"/>
          <w:sz w:val="20"/>
          <w:szCs w:val="20"/>
          <w:shd w:val="clear" w:color="auto" w:fill="FFFFFF"/>
          <w:lang w:val="en-US"/>
        </w:rPr>
        <w:t>xml</w:t>
      </w:r>
      <w:r w:rsidRPr="00BB7D3A">
        <w:rPr>
          <w:rFonts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zCs w:val="20"/>
          <w:shd w:val="clear" w:color="auto" w:fill="FFFFFF"/>
        </w:rPr>
        <w:t xml:space="preserve">или при </w:t>
      </w:r>
      <w:proofErr w:type="spellStart"/>
      <w:r>
        <w:rPr>
          <w:rFonts w:cs="Arial"/>
          <w:color w:val="222222"/>
          <w:sz w:val="20"/>
          <w:szCs w:val="20"/>
          <w:shd w:val="clear" w:color="auto" w:fill="FFFFFF"/>
        </w:rPr>
        <w:t>валидации</w:t>
      </w:r>
      <w:proofErr w:type="spellEnd"/>
      <w:r>
        <w:rPr>
          <w:rFonts w:cs="Arial"/>
          <w:color w:val="222222"/>
          <w:sz w:val="20"/>
          <w:szCs w:val="20"/>
          <w:shd w:val="clear" w:color="auto" w:fill="FFFFFF"/>
        </w:rPr>
        <w:t xml:space="preserve"> указать другую схему – выйдет ошибка</w:t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proofErr w:type="gramStart"/>
      <w:r>
        <w:rPr>
          <w:rFonts w:cs="Arial"/>
          <w:color w:val="222222"/>
          <w:sz w:val="20"/>
          <w:szCs w:val="20"/>
          <w:shd w:val="clear" w:color="auto" w:fill="FFFFFF"/>
        </w:rPr>
        <w:t>Например</w:t>
      </w:r>
      <w:proofErr w:type="gramEnd"/>
      <w:r>
        <w:rPr>
          <w:rFonts w:cs="Arial"/>
          <w:color w:val="222222"/>
          <w:sz w:val="20"/>
          <w:szCs w:val="20"/>
          <w:shd w:val="clear" w:color="auto" w:fill="FFFFFF"/>
        </w:rPr>
        <w:t>:</w:t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8170CB" wp14:editId="61F49CC8">
            <wp:extent cx="5732145" cy="1654175"/>
            <wp:effectExtent l="0" t="0" r="190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r>
        <w:rPr>
          <w:rFonts w:cs="Arial"/>
          <w:color w:val="222222"/>
          <w:sz w:val="20"/>
          <w:szCs w:val="20"/>
          <w:shd w:val="clear" w:color="auto" w:fill="FFFFFF"/>
        </w:rPr>
        <w:lastRenderedPageBreak/>
        <w:t>Иногда схемы электронных документов описывают в документации (но не всегда), что упрощает понимание и тестирование сервисов.</w:t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r>
        <w:rPr>
          <w:rFonts w:cs="Arial"/>
          <w:color w:val="222222"/>
          <w:sz w:val="20"/>
          <w:szCs w:val="20"/>
          <w:shd w:val="clear" w:color="auto" w:fill="FFFFFF"/>
        </w:rPr>
        <w:t xml:space="preserve">Например, схема документа </w:t>
      </w:r>
      <w:r>
        <w:rPr>
          <w:rFonts w:cs="Arial"/>
          <w:color w:val="222222"/>
          <w:sz w:val="20"/>
          <w:szCs w:val="20"/>
          <w:shd w:val="clear" w:color="auto" w:fill="FFFFFF"/>
          <w:lang w:val="en-US"/>
        </w:rPr>
        <w:t>R</w:t>
      </w:r>
      <w:r w:rsidRPr="00BB7D3A">
        <w:rPr>
          <w:rFonts w:cs="Arial"/>
          <w:color w:val="222222"/>
          <w:sz w:val="20"/>
          <w:szCs w:val="20"/>
          <w:shd w:val="clear" w:color="auto" w:fill="FFFFFF"/>
        </w:rPr>
        <w:t>.007</w:t>
      </w:r>
      <w:r>
        <w:rPr>
          <w:rFonts w:cs="Arial"/>
          <w:color w:val="222222"/>
          <w:sz w:val="20"/>
          <w:szCs w:val="20"/>
          <w:shd w:val="clear" w:color="auto" w:fill="FFFFFF"/>
        </w:rPr>
        <w:t xml:space="preserve"> – пример </w:t>
      </w:r>
      <w:r>
        <w:rPr>
          <w:rFonts w:cs="Arial"/>
          <w:color w:val="222222"/>
          <w:sz w:val="20"/>
          <w:szCs w:val="20"/>
          <w:shd w:val="clear" w:color="auto" w:fill="FFFFFF"/>
          <w:lang w:val="en-US"/>
        </w:rPr>
        <w:t>xml</w:t>
      </w:r>
      <w:r>
        <w:rPr>
          <w:rFonts w:cs="Arial"/>
          <w:color w:val="222222"/>
          <w:sz w:val="20"/>
          <w:szCs w:val="20"/>
          <w:shd w:val="clear" w:color="auto" w:fill="FFFFFF"/>
        </w:rPr>
        <w:t xml:space="preserve"> выше описана так.</w:t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r>
        <w:rPr>
          <w:rFonts w:cs="Arial"/>
          <w:color w:val="222222"/>
          <w:sz w:val="20"/>
          <w:szCs w:val="20"/>
          <w:shd w:val="clear" w:color="auto" w:fill="FFFFFF"/>
        </w:rPr>
        <w:t>Пример куска такого описания</w:t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51592F5" wp14:editId="074FA4A5">
            <wp:extent cx="5732145" cy="400304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BB7D3A">
        <w:rPr>
          <w:rFonts w:cs="Arial"/>
          <w:color w:val="222222"/>
          <w:sz w:val="23"/>
          <w:szCs w:val="23"/>
          <w:shd w:val="clear" w:color="auto" w:fill="FFFFFF"/>
        </w:rPr>
        <w:t>Отдельно можно открыть описание полностью.</w:t>
      </w: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BB7D3A">
        <w:rPr>
          <w:rFonts w:cs="Arial"/>
          <w:color w:val="222222"/>
          <w:sz w:val="23"/>
          <w:szCs w:val="23"/>
          <w:shd w:val="clear" w:color="auto" w:fill="FFFFFF"/>
        </w:rPr>
        <w:t>Обозначения множественности описаны в документе</w:t>
      </w:r>
      <w:r w:rsidR="006139FE">
        <w:rPr>
          <w:rFonts w:cs="Arial"/>
          <w:color w:val="222222"/>
          <w:sz w:val="23"/>
          <w:szCs w:val="23"/>
          <w:shd w:val="clear" w:color="auto" w:fill="FFFFFF"/>
        </w:rPr>
        <w:t>.</w:t>
      </w: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BB7D3A">
        <w:rPr>
          <w:rFonts w:cs="Arial"/>
          <w:color w:val="222222"/>
          <w:sz w:val="23"/>
          <w:szCs w:val="23"/>
          <w:shd w:val="clear" w:color="auto" w:fill="FFFFFF"/>
        </w:rPr>
        <w:t>Здесь</w:t>
      </w:r>
      <w:r w:rsidR="006139FE">
        <w:rPr>
          <w:rFonts w:cs="Arial"/>
          <w:color w:val="222222"/>
          <w:sz w:val="23"/>
          <w:szCs w:val="23"/>
          <w:shd w:val="clear" w:color="auto" w:fill="FFFFFF"/>
        </w:rPr>
        <w:t xml:space="preserve"> на скриншоте:</w:t>
      </w: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BB7D3A">
        <w:rPr>
          <w:rFonts w:cs="Arial"/>
          <w:color w:val="222222"/>
          <w:sz w:val="23"/>
          <w:szCs w:val="23"/>
          <w:shd w:val="clear" w:color="auto" w:fill="FFFFFF"/>
        </w:rPr>
        <w:t>1 – обязательный элемент, единичный</w:t>
      </w: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proofErr w:type="gramStart"/>
      <w:r w:rsidRPr="00BB7D3A">
        <w:rPr>
          <w:rFonts w:cs="Arial"/>
          <w:color w:val="222222"/>
          <w:sz w:val="23"/>
          <w:szCs w:val="23"/>
          <w:shd w:val="clear" w:color="auto" w:fill="FFFFFF"/>
        </w:rPr>
        <w:t>0..</w:t>
      </w:r>
      <w:proofErr w:type="gramEnd"/>
      <w:r w:rsidRPr="00BB7D3A">
        <w:rPr>
          <w:rFonts w:cs="Arial"/>
          <w:color w:val="222222"/>
          <w:sz w:val="23"/>
          <w:szCs w:val="23"/>
          <w:shd w:val="clear" w:color="auto" w:fill="FFFFFF"/>
        </w:rPr>
        <w:t>* - необязательный, множественный</w:t>
      </w: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proofErr w:type="gramStart"/>
      <w:r w:rsidRPr="00BB7D3A">
        <w:rPr>
          <w:rFonts w:cs="Arial"/>
          <w:color w:val="222222"/>
          <w:sz w:val="23"/>
          <w:szCs w:val="23"/>
          <w:shd w:val="clear" w:color="auto" w:fill="FFFFFF"/>
        </w:rPr>
        <w:t>0..</w:t>
      </w:r>
      <w:proofErr w:type="gramEnd"/>
      <w:r w:rsidRPr="00BB7D3A">
        <w:rPr>
          <w:rFonts w:cs="Arial"/>
          <w:color w:val="222222"/>
          <w:sz w:val="23"/>
          <w:szCs w:val="23"/>
          <w:shd w:val="clear" w:color="auto" w:fill="FFFFFF"/>
        </w:rPr>
        <w:t>1 – необязательный, единичный</w:t>
      </w: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3"/>
          <w:szCs w:val="23"/>
          <w:shd w:val="clear" w:color="auto" w:fill="FFFFFF"/>
        </w:rPr>
      </w:pPr>
      <w:r w:rsidRPr="00BB7D3A">
        <w:rPr>
          <w:rFonts w:cs="Arial"/>
          <w:color w:val="222222"/>
          <w:sz w:val="23"/>
          <w:szCs w:val="23"/>
          <w:shd w:val="clear" w:color="auto" w:fill="FFFFFF"/>
        </w:rPr>
        <w:t>Так же здесь можно увидеть какой тип данных у соответствующего реквизита, может быть регулярное выражение</w:t>
      </w:r>
    </w:p>
    <w:p w:rsidR="00BB7D3A" w:rsidRPr="00BB7D3A" w:rsidRDefault="00BB7D3A" w:rsidP="00BB7D3A">
      <w:pPr>
        <w:pStyle w:val="Default"/>
        <w:rPr>
          <w:rFonts w:asciiTheme="minorHAnsi" w:hAnsiTheme="minorHAnsi"/>
          <w:sz w:val="23"/>
          <w:szCs w:val="23"/>
        </w:rPr>
      </w:pPr>
      <w:proofErr w:type="spellStart"/>
      <w:proofErr w:type="gramStart"/>
      <w:r w:rsidRPr="00BB7D3A">
        <w:rPr>
          <w:rFonts w:asciiTheme="minorHAnsi" w:hAnsiTheme="minorHAnsi"/>
          <w:sz w:val="23"/>
          <w:szCs w:val="23"/>
        </w:rPr>
        <w:t>csdo:LanguageCode</w:t>
      </w:r>
      <w:proofErr w:type="spellEnd"/>
      <w:proofErr w:type="gramEnd"/>
      <w:r w:rsidRPr="00BB7D3A">
        <w:rPr>
          <w:rFonts w:asciiTheme="minorHAnsi" w:hAnsiTheme="minorHAnsi"/>
          <w:sz w:val="23"/>
          <w:szCs w:val="23"/>
        </w:rPr>
        <w:t xml:space="preserve">  - Двухбуквенный код языка в соответствии с ISO 639-1. </w:t>
      </w:r>
    </w:p>
    <w:p w:rsidR="00BB7D3A" w:rsidRPr="00BB7D3A" w:rsidRDefault="00BB7D3A" w:rsidP="00BB7D3A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  <w:r w:rsidRPr="00BB7D3A">
        <w:rPr>
          <w:rFonts w:cs="Times New Roman"/>
          <w:color w:val="000000"/>
          <w:sz w:val="23"/>
          <w:szCs w:val="23"/>
        </w:rPr>
        <w:t xml:space="preserve">Шаблон: [a-z]{2} </w:t>
      </w:r>
    </w:p>
    <w:p w:rsidR="00BB7D3A" w:rsidRPr="00BB7D3A" w:rsidRDefault="00BB7D3A" w:rsidP="00BB7D3A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</w:p>
    <w:p w:rsidR="00BB7D3A" w:rsidRPr="006139FE" w:rsidRDefault="00BB7D3A" w:rsidP="00BB7D3A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  <w:r w:rsidRPr="006139FE">
        <w:rPr>
          <w:rFonts w:cs="Times New Roman"/>
          <w:color w:val="000000"/>
          <w:sz w:val="23"/>
          <w:szCs w:val="23"/>
        </w:rPr>
        <w:t xml:space="preserve">Это значит, что если указать язык </w:t>
      </w:r>
      <w:r w:rsidRPr="006139FE">
        <w:rPr>
          <w:rFonts w:cs="Times New Roman"/>
          <w:color w:val="000000"/>
          <w:sz w:val="23"/>
          <w:szCs w:val="23"/>
          <w:lang w:val="en-US"/>
        </w:rPr>
        <w:t>RU</w:t>
      </w:r>
      <w:r w:rsidRPr="006139FE">
        <w:rPr>
          <w:rFonts w:cs="Times New Roman"/>
          <w:color w:val="000000"/>
          <w:sz w:val="23"/>
          <w:szCs w:val="23"/>
        </w:rPr>
        <w:t xml:space="preserve">, то уже данные в </w:t>
      </w:r>
      <w:r w:rsidRPr="006139FE">
        <w:rPr>
          <w:rFonts w:cs="Times New Roman"/>
          <w:color w:val="000000"/>
          <w:sz w:val="23"/>
          <w:szCs w:val="23"/>
          <w:lang w:val="en-US"/>
        </w:rPr>
        <w:t>xml</w:t>
      </w:r>
      <w:r w:rsidRPr="006139FE">
        <w:rPr>
          <w:rFonts w:cs="Times New Roman"/>
          <w:color w:val="000000"/>
          <w:sz w:val="23"/>
          <w:szCs w:val="23"/>
        </w:rPr>
        <w:t xml:space="preserve"> не будут соответствовать схеме.</w:t>
      </w:r>
    </w:p>
    <w:p w:rsidR="006139FE" w:rsidRPr="006139FE" w:rsidRDefault="006139FE" w:rsidP="00BB7D3A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</w:p>
    <w:p w:rsidR="006139FE" w:rsidRPr="006139FE" w:rsidRDefault="006139FE" w:rsidP="006139FE">
      <w:pPr>
        <w:pStyle w:val="Default"/>
        <w:rPr>
          <w:rFonts w:asciiTheme="minorHAnsi" w:hAnsiTheme="minorHAnsi"/>
          <w:sz w:val="23"/>
          <w:szCs w:val="23"/>
        </w:rPr>
      </w:pPr>
      <w:proofErr w:type="spellStart"/>
      <w:proofErr w:type="gramStart"/>
      <w:r w:rsidRPr="006139FE">
        <w:rPr>
          <w:rFonts w:asciiTheme="minorHAnsi" w:hAnsiTheme="minorHAnsi"/>
          <w:sz w:val="23"/>
          <w:szCs w:val="23"/>
        </w:rPr>
        <w:t>csdo:EDocDateTime</w:t>
      </w:r>
      <w:proofErr w:type="spellEnd"/>
      <w:proofErr w:type="gramEnd"/>
      <w:r w:rsidRPr="006139FE">
        <w:rPr>
          <w:rFonts w:asciiTheme="minorHAnsi" w:hAnsiTheme="minorHAnsi"/>
          <w:sz w:val="23"/>
          <w:szCs w:val="23"/>
        </w:rPr>
        <w:t xml:space="preserve">  - Обозначение даты и времени в соответствии с ГОСТ ИСО 8601–2001.</w:t>
      </w:r>
    </w:p>
    <w:p w:rsidR="006139FE" w:rsidRPr="006139FE" w:rsidRDefault="006139FE" w:rsidP="006139FE">
      <w:pPr>
        <w:pStyle w:val="Default"/>
        <w:rPr>
          <w:rFonts w:asciiTheme="minorHAnsi" w:hAnsiTheme="minorHAnsi"/>
          <w:sz w:val="23"/>
          <w:szCs w:val="23"/>
        </w:rPr>
      </w:pPr>
    </w:p>
    <w:p w:rsidR="006139FE" w:rsidRPr="006139FE" w:rsidRDefault="006139FE" w:rsidP="006139FE">
      <w:pPr>
        <w:pStyle w:val="Default"/>
        <w:rPr>
          <w:rFonts w:asciiTheme="minorHAnsi" w:hAnsiTheme="minorHAnsi"/>
          <w:sz w:val="23"/>
          <w:szCs w:val="23"/>
        </w:rPr>
      </w:pPr>
      <w:r w:rsidRPr="006139FE">
        <w:rPr>
          <w:rFonts w:asciiTheme="minorHAnsi" w:hAnsiTheme="minorHAnsi"/>
          <w:sz w:val="23"/>
          <w:szCs w:val="23"/>
        </w:rPr>
        <w:t>Это тоже очень важный и интересный реквизит для тестирования. Ранее при знакомстве с техниками тестирования мы говорили о том, что есть стандарты заполнения каких-либо полей, и это необходимо учитывать при тестировании.</w:t>
      </w:r>
    </w:p>
    <w:p w:rsidR="006139FE" w:rsidRPr="006139FE" w:rsidRDefault="006139FE" w:rsidP="006139FE">
      <w:pPr>
        <w:pStyle w:val="Default"/>
        <w:rPr>
          <w:rFonts w:asciiTheme="minorHAnsi" w:hAnsiTheme="minorHAnsi"/>
          <w:sz w:val="23"/>
          <w:szCs w:val="23"/>
        </w:rPr>
      </w:pPr>
      <w:r w:rsidRPr="006139FE">
        <w:rPr>
          <w:rFonts w:asciiTheme="minorHAnsi" w:hAnsiTheme="minorHAnsi"/>
          <w:sz w:val="23"/>
          <w:szCs w:val="23"/>
        </w:rPr>
        <w:lastRenderedPageBreak/>
        <w:t>Вот этот тот же случай. Здесь при тестировании мы должны ознакомиться с ГОСТ ИСО 8601–2001. Какие форматы даты и времени бывают с учетом указания часового пояса и без. Даты и время в формате Периода.</w:t>
      </w:r>
    </w:p>
    <w:p w:rsidR="006139FE" w:rsidRPr="006139FE" w:rsidRDefault="006139FE" w:rsidP="006139FE">
      <w:pPr>
        <w:autoSpaceDE w:val="0"/>
        <w:autoSpaceDN w:val="0"/>
        <w:adjustRightInd w:val="0"/>
        <w:spacing w:before="0" w:after="0" w:line="240" w:lineRule="auto"/>
        <w:rPr>
          <w:sz w:val="23"/>
          <w:szCs w:val="23"/>
        </w:rPr>
      </w:pPr>
      <w:r w:rsidRPr="006139FE">
        <w:rPr>
          <w:sz w:val="23"/>
          <w:szCs w:val="23"/>
        </w:rPr>
        <w:t xml:space="preserve">Ознакомиться с ГОСТ ИСО 8601–2001 необходимо для того, чтобы иметь представление, какое это время, что оно означает, в чем разница </w:t>
      </w:r>
    </w:p>
    <w:p w:rsidR="006139FE" w:rsidRPr="006139FE" w:rsidRDefault="006139FE" w:rsidP="006139FE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  <w:r w:rsidRPr="006139FE">
        <w:rPr>
          <w:rFonts w:cs="Times New Roman"/>
          <w:color w:val="000000"/>
          <w:sz w:val="23"/>
          <w:szCs w:val="23"/>
        </w:rPr>
        <w:t>2020-03-12T12:13:33.41Z</w:t>
      </w:r>
    </w:p>
    <w:p w:rsidR="006139FE" w:rsidRPr="006139FE" w:rsidRDefault="006139FE" w:rsidP="006139FE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  <w:r w:rsidRPr="006139FE">
        <w:rPr>
          <w:rFonts w:cs="Times New Roman"/>
          <w:color w:val="000000"/>
          <w:sz w:val="23"/>
          <w:szCs w:val="23"/>
        </w:rPr>
        <w:t xml:space="preserve">Или </w:t>
      </w:r>
    </w:p>
    <w:p w:rsidR="006139FE" w:rsidRPr="006139FE" w:rsidRDefault="006139FE" w:rsidP="006139FE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  <w:r w:rsidRPr="006139FE">
        <w:rPr>
          <w:rFonts w:cs="Times New Roman"/>
          <w:color w:val="000000"/>
          <w:sz w:val="23"/>
          <w:szCs w:val="23"/>
        </w:rPr>
        <w:t>2020-03-12T12:13:33.41+03:00</w:t>
      </w:r>
    </w:p>
    <w:p w:rsidR="006139FE" w:rsidRPr="006139FE" w:rsidRDefault="006139FE" w:rsidP="006139FE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  <w:r w:rsidRPr="006139FE">
        <w:rPr>
          <w:rFonts w:cs="Times New Roman"/>
          <w:color w:val="000000"/>
          <w:sz w:val="23"/>
          <w:szCs w:val="23"/>
        </w:rPr>
        <w:t>Или почему нецелесообразно использовать формат 2020-03-12T12:13:33 в ПО, которое будет использоваться в разных часовых поясах.</w:t>
      </w:r>
    </w:p>
    <w:p w:rsidR="00BB7D3A" w:rsidRPr="006139FE" w:rsidRDefault="00BB7D3A" w:rsidP="00BB7D3A">
      <w:pPr>
        <w:autoSpaceDE w:val="0"/>
        <w:autoSpaceDN w:val="0"/>
        <w:adjustRightInd w:val="0"/>
        <w:spacing w:before="0" w:after="0" w:line="240" w:lineRule="auto"/>
        <w:rPr>
          <w:rFonts w:cs="Times New Roman"/>
          <w:color w:val="000000"/>
          <w:sz w:val="23"/>
          <w:szCs w:val="23"/>
        </w:rPr>
      </w:pPr>
    </w:p>
    <w:p w:rsidR="00BB7D3A" w:rsidRDefault="005D71DA" w:rsidP="005D71DA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WSDL</w:t>
      </w:r>
    </w:p>
    <w:p w:rsidR="005D71DA" w:rsidRDefault="008868BF" w:rsidP="005D71DA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hyperlink r:id="rId33" w:tgtFrame="_blank" w:history="1">
        <w:proofErr w:type="spellStart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Web</w:t>
        </w:r>
        <w:proofErr w:type="spellEnd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 xml:space="preserve"> </w:t>
        </w:r>
        <w:proofErr w:type="spellStart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Services</w:t>
        </w:r>
        <w:proofErr w:type="spellEnd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 xml:space="preserve"> </w:t>
        </w:r>
        <w:proofErr w:type="spellStart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Description</w:t>
        </w:r>
        <w:proofErr w:type="spellEnd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 xml:space="preserve"> </w:t>
        </w:r>
        <w:proofErr w:type="spellStart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Language</w:t>
        </w:r>
        <w:proofErr w:type="spellEnd"/>
        <w:r w:rsidR="005D71DA"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 xml:space="preserve"> (WSDL)</w:t>
        </w:r>
      </w:hyperlink>
      <w:r w:rsidR="005D71DA">
        <w:rPr>
          <w:rFonts w:ascii="Verdana" w:hAnsi="Verdana"/>
          <w:color w:val="212529"/>
          <w:sz w:val="19"/>
          <w:szCs w:val="19"/>
          <w:shd w:val="clear" w:color="auto" w:fill="FFFFFF"/>
        </w:rPr>
        <w:t> – это язык на основе XML, который используется для описания веб-сервисов. В WSDL-документе содержится информация о местонахождении сервиса и доступных методах (операциях); для каждого метода определяются параметры отправляемого и получаемого сообщения. Обратите внимание на то, что XSD может быть «встроен» внутрь WSDL-документа. WSDL-документ – это «капелька магии» в мире SOAP. </w:t>
      </w:r>
    </w:p>
    <w:p w:rsidR="005D71DA" w:rsidRDefault="008868BF" w:rsidP="005D71DA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hyperlink r:id="rId34" w:history="1">
        <w:r w:rsidR="005D71DA">
          <w:rPr>
            <w:rStyle w:val="aff8"/>
          </w:rPr>
          <w:t>http://eek-test1-ip-esb-vvis.tengry.com:8280/services/vvis.Adapter.VN.DeclarationService?wsdl</w:t>
        </w:r>
      </w:hyperlink>
    </w:p>
    <w:p w:rsidR="005D71DA" w:rsidRPr="005D71DA" w:rsidRDefault="005D71DA" w:rsidP="005D71DA">
      <w:r>
        <w:rPr>
          <w:noProof/>
          <w:lang w:eastAsia="ru-RU"/>
        </w:rPr>
        <w:drawing>
          <wp:inline distT="0" distB="0" distL="0" distR="0" wp14:anchorId="0316504F" wp14:editId="7C799A43">
            <wp:extent cx="5732145" cy="3173730"/>
            <wp:effectExtent l="0" t="0" r="190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BB7D3A" w:rsidRPr="00BB7D3A" w:rsidRDefault="00BB7D3A" w:rsidP="008F52DF">
      <w:pPr>
        <w:spacing w:before="0" w:after="0"/>
        <w:rPr>
          <w:rFonts w:cs="Arial"/>
          <w:color w:val="222222"/>
          <w:sz w:val="20"/>
          <w:szCs w:val="20"/>
          <w:shd w:val="clear" w:color="auto" w:fill="FFFFFF"/>
        </w:rPr>
      </w:pPr>
    </w:p>
    <w:p w:rsidR="00604338" w:rsidRPr="00D70671" w:rsidRDefault="00D70671" w:rsidP="00D70671">
      <w:pPr>
        <w:pStyle w:val="3"/>
        <w:rPr>
          <w:shd w:val="clear" w:color="auto" w:fill="FFFFFF"/>
        </w:rPr>
      </w:pPr>
      <w:r>
        <w:rPr>
          <w:shd w:val="clear" w:color="auto" w:fill="FFFFFF"/>
          <w:lang w:val="en-US"/>
        </w:rPr>
        <w:t>SOAP</w:t>
      </w:r>
    </w:p>
    <w:p w:rsidR="00D70671" w:rsidRDefault="00D70671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t xml:space="preserve">У </w:t>
      </w:r>
      <w:proofErr w:type="gramStart"/>
      <w:r>
        <w:rPr>
          <w:lang w:val="en-US"/>
        </w:rPr>
        <w:t>SOAP</w:t>
      </w:r>
      <w:r>
        <w:t xml:space="preserve"> 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> есть</w:t>
      </w:r>
      <w:proofErr w:type="gram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две основные версии протокола: 1.1 и 1.2. Для начинающего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тестировщика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различия между этими версиями не так принципиальны. Важно лишь знать, какую версию использует ваш сервис (в некоторых случаях применяются сразу обе версии, и тогда объем тестирования возрастает). SOAP задает формат сообщений, которыми обмениваются клиент и сервер, в нем же описываются подробности обработки 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lastRenderedPageBreak/>
        <w:t>приложениями конкретных фрагментов сообщений. Например, определенные элементы в заголовке позволяют создавать приложения, в которых сообщения сначала проходят через несколько промежуточных «станций», а только потом достигают конечного получателя.</w:t>
      </w:r>
    </w:p>
    <w:p w:rsidR="00D70671" w:rsidRDefault="00D70671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>Прочитать о формате SOAP сообщений можно на </w:t>
      </w:r>
      <w:hyperlink r:id="rId36" w:tgtFrame="_blank" w:history="1">
        <w:r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w3schools</w:t>
        </w:r>
      </w:hyperlink>
      <w:r>
        <w:rPr>
          <w:rFonts w:ascii="Verdana" w:hAnsi="Verdana"/>
          <w:color w:val="212529"/>
          <w:sz w:val="19"/>
          <w:szCs w:val="19"/>
          <w:shd w:val="clear" w:color="auto" w:fill="FFFFFF"/>
        </w:rPr>
        <w:t>.</w:t>
      </w:r>
    </w:p>
    <w:p w:rsidR="00D70671" w:rsidRDefault="00D70671" w:rsidP="00D70671">
      <w:pPr>
        <w:pStyle w:val="3"/>
        <w:rPr>
          <w:shd w:val="clear" w:color="auto" w:fill="FFFFFF"/>
        </w:rPr>
      </w:pPr>
      <w:r>
        <w:rPr>
          <w:shd w:val="clear" w:color="auto" w:fill="FFFFFF"/>
          <w:lang w:val="en-US"/>
        </w:rPr>
        <w:t>SOAP</w:t>
      </w:r>
      <w:r w:rsidRPr="00D7067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UI</w:t>
      </w:r>
      <w:r w:rsidRPr="00D70671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инструмент для тестирования</w:t>
      </w:r>
    </w:p>
    <w:p w:rsidR="00D70671" w:rsidRDefault="00D70671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>Тестирование SOAP практически всегда подразумевает использование </w:t>
      </w:r>
      <w:proofErr w:type="spellStart"/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fldChar w:fldCharType="begin"/>
      </w:r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instrText xml:space="preserve"> HYPERLINK "https://www.soapui.org/" \t "_blank" </w:instrText>
      </w:r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fldChar w:fldCharType="separate"/>
      </w:r>
      <w:r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t>SoapUI</w:t>
      </w:r>
      <w:proofErr w:type="spellEnd"/>
      <w:r w:rsidR="008868BF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fldChar w:fldCharType="end"/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>. Прочитать про использование этого инструмента можно в разных источниках (</w:t>
      </w:r>
      <w:hyperlink r:id="rId37" w:tgtFrame="_blank" w:history="1">
        <w:r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источник 1</w:t>
        </w:r>
      </w:hyperlink>
      <w:r>
        <w:rPr>
          <w:rFonts w:ascii="Verdana" w:hAnsi="Verdana"/>
          <w:color w:val="212529"/>
          <w:sz w:val="19"/>
          <w:szCs w:val="19"/>
          <w:shd w:val="clear" w:color="auto" w:fill="FFFFFF"/>
        </w:rPr>
        <w:t>, </w:t>
      </w:r>
      <w:hyperlink r:id="rId38" w:tgtFrame="_blank" w:history="1">
        <w:r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источник 2</w:t>
        </w:r>
      </w:hyperlink>
      <w:r>
        <w:rPr>
          <w:rFonts w:ascii="Verdana" w:hAnsi="Verdana"/>
          <w:color w:val="212529"/>
          <w:sz w:val="19"/>
          <w:szCs w:val="19"/>
          <w:shd w:val="clear" w:color="auto" w:fill="FFFFFF"/>
        </w:rPr>
        <w:t>), но эффективнее всего будет ознакомиться с </w:t>
      </w:r>
      <w:hyperlink r:id="rId39" w:tgtFrame="_blank" w:history="1">
        <w:r>
          <w:rPr>
            <w:rStyle w:val="aff8"/>
            <w:rFonts w:ascii="Verdana" w:hAnsi="Verdana"/>
            <w:color w:val="65A5C0"/>
            <w:sz w:val="19"/>
            <w:szCs w:val="19"/>
            <w:shd w:val="clear" w:color="auto" w:fill="FFFFFF"/>
          </w:rPr>
          <w:t>официальной документацией</w:t>
        </w:r>
      </w:hyperlink>
      <w:r w:rsidR="0006483B" w:rsidRPr="0006483B">
        <w:rPr>
          <w:rStyle w:val="aff8"/>
          <w:rFonts w:ascii="Verdana" w:hAnsi="Verdana"/>
          <w:color w:val="65A5C0"/>
          <w:sz w:val="19"/>
          <w:szCs w:val="19"/>
          <w:shd w:val="clear" w:color="auto" w:fill="FFFFFF"/>
        </w:rPr>
        <w:t xml:space="preserve"> </w:t>
      </w:r>
      <w:r w:rsidR="0006483B" w:rsidRPr="0006483B">
        <w:rPr>
          <w:color w:val="212529"/>
        </w:rPr>
        <w:t xml:space="preserve">или </w:t>
      </w:r>
      <w:hyperlink r:id="rId40" w:history="1">
        <w:r w:rsidR="0006483B">
          <w:rPr>
            <w:rStyle w:val="aff8"/>
          </w:rPr>
          <w:t>https://www.soapui.org/resources/tutorials/soap-sample-project.html?utm_source=soapui&amp;utm_medium=starterpage</w:t>
        </w:r>
      </w:hyperlink>
      <w:r>
        <w:rPr>
          <w:rFonts w:ascii="Verdana" w:hAnsi="Verdana"/>
          <w:color w:val="212529"/>
          <w:sz w:val="19"/>
          <w:szCs w:val="19"/>
          <w:shd w:val="clear" w:color="auto" w:fill="FFFFFF"/>
        </w:rPr>
        <w:t>. У этого инструмента довольно широкий функционал, который дает возможность писать автоматизированные тесты в том числе.</w:t>
      </w:r>
    </w:p>
    <w:p w:rsidR="00D70671" w:rsidRDefault="00D70671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Для начального уровня достаточно уметь отправлять запросы. Для этого необходимо научиться создавать проект на основе WSDL.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SoapUI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может сгенерировать все необходимые запросы для вас; вам останется лишь проверить правильность их заполнения и нажать кнопочку «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Send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». После выработки навыков создания корректных запросов вы должны овладеть искусством формирования некорректных запросов, вызывающих появление ошибок.</w:t>
      </w:r>
    </w:p>
    <w:p w:rsidR="00D70671" w:rsidRPr="00B252C1" w:rsidRDefault="00D70671" w:rsidP="00D70671">
      <w:r>
        <w:t xml:space="preserve">Итак, в </w:t>
      </w:r>
      <w:proofErr w:type="spellStart"/>
      <w:r>
        <w:rPr>
          <w:lang w:val="en-US"/>
        </w:rPr>
        <w:t>SoapUI</w:t>
      </w:r>
      <w:proofErr w:type="spellEnd"/>
      <w:r>
        <w:t xml:space="preserve"> необходимо </w:t>
      </w:r>
      <w:r w:rsidR="00B252C1">
        <w:t xml:space="preserve">создать новый проект и указать ссылку на </w:t>
      </w:r>
      <w:proofErr w:type="spellStart"/>
      <w:r w:rsidR="00B252C1">
        <w:rPr>
          <w:lang w:val="en-US"/>
        </w:rPr>
        <w:t>wsdl</w:t>
      </w:r>
      <w:proofErr w:type="spellEnd"/>
    </w:p>
    <w:p w:rsidR="00B252C1" w:rsidRDefault="00B252C1" w:rsidP="00D70671">
      <w:r>
        <w:rPr>
          <w:noProof/>
          <w:lang w:eastAsia="ru-RU"/>
        </w:rPr>
        <w:drawing>
          <wp:inline distT="0" distB="0" distL="0" distR="0" wp14:anchorId="129ADAFB" wp14:editId="74D562BE">
            <wp:extent cx="5732145" cy="337693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C1" w:rsidRDefault="00B252C1" w:rsidP="00D70671"/>
    <w:p w:rsidR="00B252C1" w:rsidRDefault="00B252C1" w:rsidP="00D70671">
      <w:r>
        <w:t xml:space="preserve">После создания </w:t>
      </w:r>
      <w:r>
        <w:rPr>
          <w:lang w:val="en-US"/>
        </w:rPr>
        <w:t>project</w:t>
      </w:r>
      <w:r>
        <w:t xml:space="preserve"> видим созданный сервис с версией 1.1 и 1.2</w:t>
      </w:r>
    </w:p>
    <w:p w:rsidR="00B252C1" w:rsidRDefault="00B252C1" w:rsidP="00D70671">
      <w:r>
        <w:rPr>
          <w:noProof/>
          <w:lang w:eastAsia="ru-RU"/>
        </w:rPr>
        <w:lastRenderedPageBreak/>
        <w:drawing>
          <wp:inline distT="0" distB="0" distL="0" distR="0" wp14:anchorId="6271E764" wp14:editId="394071DF">
            <wp:extent cx="2831424" cy="256274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9914" cy="257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52C1" w:rsidRDefault="00B252C1" w:rsidP="00D70671">
      <w:r>
        <w:t xml:space="preserve">В конкретно данном случае разработчик указал, что необходимо использовать версию </w:t>
      </w:r>
      <w:r>
        <w:rPr>
          <w:lang w:val="en-US"/>
        </w:rPr>
        <w:t>soap</w:t>
      </w:r>
      <w:r>
        <w:t xml:space="preserve"> 1.2</w:t>
      </w:r>
    </w:p>
    <w:p w:rsidR="00B252C1" w:rsidRDefault="00DD33BB" w:rsidP="00D70671">
      <w:r>
        <w:t xml:space="preserve">При выборе метода – </w:t>
      </w:r>
      <w:r>
        <w:rPr>
          <w:lang w:val="en-US"/>
        </w:rPr>
        <w:t>request</w:t>
      </w:r>
      <w:r>
        <w:t xml:space="preserve"> мы видим уже теле </w:t>
      </w:r>
      <w:r>
        <w:rPr>
          <w:lang w:val="en-US"/>
        </w:rPr>
        <w:t>soap</w:t>
      </w:r>
      <w:r>
        <w:t xml:space="preserve"> сообщения, которое было автоматически создано. Здесь мы можем редактировать тело сообщения</w:t>
      </w:r>
    </w:p>
    <w:p w:rsidR="00DD33BB" w:rsidRDefault="00DD33BB" w:rsidP="00D70671">
      <w:r>
        <w:rPr>
          <w:noProof/>
          <w:lang w:eastAsia="ru-RU"/>
        </w:rPr>
        <w:drawing>
          <wp:inline distT="0" distB="0" distL="0" distR="0" wp14:anchorId="15B4FC90" wp14:editId="3BDBC538">
            <wp:extent cx="5732145" cy="343344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BB" w:rsidRDefault="00DD33BB" w:rsidP="00D70671"/>
    <w:p w:rsidR="00DD33BB" w:rsidRDefault="00AD0E2F" w:rsidP="00D70671">
      <w:pPr>
        <w:rPr>
          <w:lang w:val="en-US"/>
        </w:rPr>
      </w:pPr>
      <w:r>
        <w:t xml:space="preserve">Используем подготовленную </w:t>
      </w:r>
      <w:r>
        <w:rPr>
          <w:lang w:val="en-US"/>
        </w:rPr>
        <w:t>xml</w:t>
      </w:r>
      <w:r w:rsidR="00635E64">
        <w:rPr>
          <w:lang w:val="en-US"/>
        </w:rPr>
        <w:object w:dxaOrig="1534" w:dyaOrig="994">
          <v:shape id="_x0000_i1028" type="#_x0000_t75" style="width:76.5pt;height:49.5pt" o:ole="">
            <v:imagedata r:id="rId44" o:title=""/>
          </v:shape>
          <o:OLEObject Type="Embed" ProgID="Package" ShapeID="_x0000_i1028" DrawAspect="Icon" ObjectID="_1645886723" r:id="rId45"/>
        </w:object>
      </w:r>
    </w:p>
    <w:p w:rsidR="002E1837" w:rsidRPr="002E1837" w:rsidRDefault="002E1837" w:rsidP="00D70671">
      <w:r>
        <w:t>При этом</w:t>
      </w:r>
      <w:r>
        <w:rPr>
          <w:lang w:val="en-US"/>
        </w:rPr>
        <w:t xml:space="preserve"> </w:t>
      </w:r>
      <w:r>
        <w:t xml:space="preserve">заполним </w:t>
      </w:r>
      <w:r>
        <w:rPr>
          <w:lang w:val="en-US"/>
        </w:rPr>
        <w:t>header</w:t>
      </w:r>
      <w:r>
        <w:t>:</w:t>
      </w:r>
    </w:p>
    <w:p w:rsidR="002E1837" w:rsidRPr="002E1837" w:rsidRDefault="002E1837" w:rsidP="00D706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83C1C1" wp14:editId="291DA139">
            <wp:extent cx="5732145" cy="8966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18" w:rsidRDefault="00713318" w:rsidP="00D70671">
      <w:r>
        <w:t>Вызовем метод</w:t>
      </w:r>
    </w:p>
    <w:p w:rsidR="002E1837" w:rsidRDefault="002E1837" w:rsidP="00D70671">
      <w:r>
        <w:rPr>
          <w:noProof/>
          <w:lang w:eastAsia="ru-RU"/>
        </w:rPr>
        <w:drawing>
          <wp:inline distT="0" distB="0" distL="0" distR="0" wp14:anchorId="0564904C" wp14:editId="57690B28">
            <wp:extent cx="5732145" cy="3554730"/>
            <wp:effectExtent l="0" t="0" r="190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18" w:rsidRDefault="00713318" w:rsidP="00D70671">
      <w:r>
        <w:t>Этот метод производит трансформацию сообщения и перенаправляет в менеджер очередей.</w:t>
      </w:r>
    </w:p>
    <w:p w:rsidR="00713318" w:rsidRDefault="002E1837" w:rsidP="00D70671">
      <w:r>
        <w:t xml:space="preserve">С помощью </w:t>
      </w:r>
      <w:r>
        <w:rPr>
          <w:lang w:val="en-US"/>
        </w:rPr>
        <w:t>GUI</w:t>
      </w:r>
      <w:r>
        <w:t xml:space="preserve">   шлюза можно увидеть, что сообщение было отправлено </w:t>
      </w:r>
    </w:p>
    <w:p w:rsidR="002E1837" w:rsidRPr="002E1837" w:rsidRDefault="002E1837" w:rsidP="00D70671">
      <w:r>
        <w:rPr>
          <w:noProof/>
          <w:lang w:eastAsia="ru-RU"/>
        </w:rPr>
        <w:drawing>
          <wp:inline distT="0" distB="0" distL="0" distR="0" wp14:anchorId="783DBA2F" wp14:editId="2A2A3506">
            <wp:extent cx="5732145" cy="267208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18" w:rsidRDefault="00713318" w:rsidP="00D70671">
      <w:r>
        <w:lastRenderedPageBreak/>
        <w:t xml:space="preserve">С помощью </w:t>
      </w:r>
      <w:r>
        <w:rPr>
          <w:lang w:val="en-US"/>
        </w:rPr>
        <w:t>SOAPUI</w:t>
      </w:r>
      <w:r>
        <w:t xml:space="preserve"> можно создать тестовые наборы, реализовывать автоматические тесты. Это рассматривать сейчас мы не будем. Для начала достаточно научиться тестировать сервисы вручную.</w:t>
      </w:r>
    </w:p>
    <w:p w:rsidR="00713318" w:rsidRPr="00713318" w:rsidRDefault="00713318" w:rsidP="00D70671">
      <w:hyperlink r:id="rId49" w:history="1">
        <w:r>
          <w:rPr>
            <w:rStyle w:val="aff8"/>
          </w:rPr>
          <w:t>https://software-testing.ru/library/testing/testing-automation/2968-api</w:t>
        </w:r>
      </w:hyperlink>
    </w:p>
    <w:p w:rsidR="00713318" w:rsidRPr="00713318" w:rsidRDefault="00713318" w:rsidP="00713318">
      <w:pPr>
        <w:pStyle w:val="2"/>
      </w:pPr>
      <w:r>
        <w:rPr>
          <w:lang w:val="en-US"/>
        </w:rPr>
        <w:t>REST</w:t>
      </w:r>
      <w:r w:rsidRPr="00713318">
        <w:t xml:space="preserve"> </w:t>
      </w:r>
      <w:r>
        <w:rPr>
          <w:lang w:val="en-US"/>
        </w:rPr>
        <w:t>API</w:t>
      </w:r>
    </w:p>
    <w:p w:rsidR="00AD0E2F" w:rsidRDefault="00713318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 w:rsidRPr="00713318"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REST</w:t>
      </w:r>
      <w:r w:rsidRPr="00713318"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(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>от</w:t>
      </w:r>
      <w:r w:rsidRPr="00713318"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>англ</w:t>
      </w:r>
      <w:r w:rsidRPr="00713318">
        <w:rPr>
          <w:rFonts w:ascii="Verdana" w:hAnsi="Verdana"/>
          <w:color w:val="212529"/>
          <w:sz w:val="19"/>
          <w:szCs w:val="19"/>
          <w:shd w:val="clear" w:color="auto" w:fill="FFFFFF"/>
        </w:rPr>
        <w:t>.</w:t>
      </w:r>
      <w:r w:rsidRPr="00713318"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 </w:t>
      </w:r>
      <w:proofErr w:type="spellStart"/>
      <w:r>
        <w:rPr>
          <w:rStyle w:val="font-weight-bold"/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>Representational</w:t>
      </w:r>
      <w:proofErr w:type="spellEnd"/>
      <w:r>
        <w:rPr>
          <w:rStyle w:val="font-weight-bold"/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Style w:val="font-weight-bold"/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>State</w:t>
      </w:r>
      <w:proofErr w:type="spellEnd"/>
      <w:r>
        <w:rPr>
          <w:rStyle w:val="font-weight-bold"/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Style w:val="font-weight-bold"/>
          <w:rFonts w:ascii="Verdana" w:hAnsi="Verdana"/>
          <w:i/>
          <w:iCs/>
          <w:color w:val="212529"/>
          <w:sz w:val="19"/>
          <w:szCs w:val="19"/>
          <w:shd w:val="clear" w:color="auto" w:fill="FFFFFF"/>
        </w:rPr>
        <w:t>Transfer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> – «передача состояния представления») обеспечивает общение между клиентом (как правило, это браузер) и сервером с помощью обычных HTTP-запросов (GET, POST, PUT, DELETE и т. д), передавая информацию от клиента в параметрах самих запросов, информацию от сервера – в теле ответа (который может быть, например, JSON-объектом или XML-документом). </w:t>
      </w:r>
      <w:r>
        <w:rPr>
          <w:rStyle w:val="font-weight-bold"/>
          <w:rFonts w:ascii="Verdana" w:hAnsi="Verdana"/>
          <w:color w:val="212529"/>
          <w:sz w:val="19"/>
          <w:szCs w:val="19"/>
          <w:shd w:val="clear" w:color="auto" w:fill="FFFFFF"/>
        </w:rPr>
        <w:t>REST является архитектурным стилем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>, а не стандартом.</w:t>
      </w:r>
    </w:p>
    <w:p w:rsidR="00713318" w:rsidRDefault="00713318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>Ранее при рассмотрении веб-приложений мы уже рассматривали как происходит вызов сервиса.</w:t>
      </w:r>
    </w:p>
    <w:p w:rsidR="00713318" w:rsidRDefault="00713318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Для тестирования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rest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запросов использовать </w:t>
      </w:r>
      <w:r w:rsidR="00E3035B">
        <w:rPr>
          <w:rFonts w:ascii="Verdana" w:hAnsi="Verdana"/>
          <w:color w:val="212529"/>
          <w:sz w:val="19"/>
          <w:szCs w:val="19"/>
          <w:shd w:val="clear" w:color="auto" w:fill="FFFFFF"/>
        </w:rPr>
        <w:t>можно,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как и </w:t>
      </w:r>
      <w:proofErr w:type="spellStart"/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soapUI</w:t>
      </w:r>
      <w:proofErr w:type="spellEnd"/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, так и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Postman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или другой инструмент.</w:t>
      </w:r>
    </w:p>
    <w:p w:rsidR="00713318" w:rsidRDefault="00713318" w:rsidP="00D70671">
      <w:pPr>
        <w:rPr>
          <w:rFonts w:ascii="Verdana" w:hAnsi="Verdana"/>
          <w:color w:val="212529"/>
          <w:sz w:val="19"/>
          <w:szCs w:val="19"/>
          <w:shd w:val="clear" w:color="auto" w:fill="FFFFFF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Рассматривать будем именно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Postman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(</w:t>
      </w:r>
      <w:hyperlink r:id="rId50" w:history="1">
        <w:r>
          <w:rPr>
            <w:rStyle w:val="aff8"/>
          </w:rPr>
          <w:t>https://www.postman.com/</w:t>
        </w:r>
      </w:hyperlink>
      <w:r>
        <w:rPr>
          <w:rFonts w:ascii="Verdana" w:hAnsi="Verdana"/>
          <w:color w:val="212529"/>
          <w:sz w:val="19"/>
          <w:szCs w:val="19"/>
          <w:shd w:val="clear" w:color="auto" w:fill="FFFFFF"/>
        </w:rPr>
        <w:t>)</w:t>
      </w:r>
    </w:p>
    <w:p w:rsidR="00457E98" w:rsidRDefault="009D4ED8" w:rsidP="00D70671">
      <w:pP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</w:pP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С ПОМОЩЬЮ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Postman</w:t>
      </w:r>
      <w:r w:rsidRPr="009D4ED8"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 </w:t>
      </w:r>
      <w:r>
        <w:rPr>
          <w:rFonts w:ascii="Verdana" w:hAnsi="Verdana"/>
          <w:color w:val="212529"/>
          <w:sz w:val="19"/>
          <w:szCs w:val="19"/>
          <w:shd w:val="clear" w:color="auto" w:fill="FFFFFF"/>
        </w:rPr>
        <w:t xml:space="preserve">можно отправлять запросы с разными методами. Стандартные – </w:t>
      </w:r>
      <w: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  <w:t>CRUD</w:t>
      </w:r>
    </w:p>
    <w:p w:rsidR="009D4ED8" w:rsidRPr="009D4ED8" w:rsidRDefault="009D4ED8" w:rsidP="00D70671">
      <w:pPr>
        <w:rPr>
          <w:rFonts w:ascii="Verdana" w:hAnsi="Verdana"/>
          <w:color w:val="212529"/>
          <w:sz w:val="19"/>
          <w:szCs w:val="19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D5764FD" wp14:editId="2A7F37EB">
            <wp:extent cx="5732145" cy="214185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18" w:rsidRDefault="009D4ED8" w:rsidP="00D70671">
      <w:r>
        <w:t>Заполняя при этом заголовки, параметры, скрипты, теле сообщение и т.д.</w:t>
      </w:r>
    </w:p>
    <w:p w:rsidR="009D4ED8" w:rsidRDefault="009D4ED8" w:rsidP="00D70671">
      <w:r>
        <w:t xml:space="preserve">Рассмотрим простой вариант </w:t>
      </w:r>
      <w:r>
        <w:rPr>
          <w:lang w:val="en-US"/>
        </w:rPr>
        <w:t>get</w:t>
      </w:r>
      <w:r w:rsidRPr="009D4ED8">
        <w:t>-</w:t>
      </w:r>
      <w:r>
        <w:t>запроса.</w:t>
      </w:r>
    </w:p>
    <w:p w:rsidR="009D4ED8" w:rsidRDefault="009D4ED8" w:rsidP="00D70671">
      <w:r>
        <w:t xml:space="preserve">Веб-приложение, с которым вы ранее уже были знакомы при загрузке страницы тянет справочники из другого модуля с помощью </w:t>
      </w:r>
      <w:r>
        <w:rPr>
          <w:lang w:val="en-US"/>
        </w:rPr>
        <w:t>get</w:t>
      </w:r>
      <w:r>
        <w:t>-запроса</w:t>
      </w:r>
    </w:p>
    <w:p w:rsidR="009D4ED8" w:rsidRDefault="009D4ED8" w:rsidP="00D70671">
      <w:hyperlink r:id="rId52" w:history="1">
        <w:r>
          <w:rPr>
            <w:rStyle w:val="aff8"/>
          </w:rPr>
          <w:t>http://eek-test1-pbk-as1.tengry.com:9027/authorized-person-details</w:t>
        </w:r>
      </w:hyperlink>
    </w:p>
    <w:p w:rsidR="00AF472B" w:rsidRDefault="00AF472B" w:rsidP="00D70671">
      <w:r>
        <w:rPr>
          <w:noProof/>
          <w:lang w:eastAsia="ru-RU"/>
        </w:rPr>
        <w:lastRenderedPageBreak/>
        <w:drawing>
          <wp:inline distT="0" distB="0" distL="0" distR="0" wp14:anchorId="1B8C59D7" wp14:editId="7751EAD2">
            <wp:extent cx="5732145" cy="239014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2B" w:rsidRDefault="00AF472B" w:rsidP="00D70671"/>
    <w:p w:rsidR="00AF472B" w:rsidRDefault="00AF472B" w:rsidP="00D70671">
      <w:r>
        <w:t xml:space="preserve">Мы уже говорили, что просто </w:t>
      </w:r>
      <w:r>
        <w:rPr>
          <w:lang w:val="en-US"/>
        </w:rPr>
        <w:t>get</w:t>
      </w:r>
      <w:r>
        <w:t>-запрос можно выполнить и с помощью браузера</w:t>
      </w:r>
    </w:p>
    <w:p w:rsidR="00AF472B" w:rsidRDefault="00AF472B" w:rsidP="00D70671">
      <w:hyperlink r:id="rId54" w:history="1">
        <w:r>
          <w:rPr>
            <w:rStyle w:val="aff8"/>
          </w:rPr>
          <w:t>http://eek-test1-sso.tengry.com:8080/dict/P.CLS.001</w:t>
        </w:r>
      </w:hyperlink>
    </w:p>
    <w:p w:rsidR="00AF472B" w:rsidRDefault="00AF472B" w:rsidP="00D70671">
      <w:r>
        <w:rPr>
          <w:noProof/>
          <w:lang w:eastAsia="ru-RU"/>
        </w:rPr>
        <w:drawing>
          <wp:inline distT="0" distB="0" distL="0" distR="0" wp14:anchorId="157FBB8D" wp14:editId="2B5CCB63">
            <wp:extent cx="5732145" cy="1880870"/>
            <wp:effectExtent l="0" t="0" r="190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2B" w:rsidRDefault="00AF472B" w:rsidP="00D70671">
      <w:r>
        <w:t xml:space="preserve">Или с помощью инструмента </w:t>
      </w:r>
      <w:r>
        <w:rPr>
          <w:lang w:val="en-US"/>
        </w:rPr>
        <w:t>postman</w:t>
      </w:r>
    </w:p>
    <w:p w:rsidR="00AF472B" w:rsidRDefault="00AF472B" w:rsidP="00D70671">
      <w:r>
        <w:rPr>
          <w:noProof/>
          <w:lang w:eastAsia="ru-RU"/>
        </w:rPr>
        <w:lastRenderedPageBreak/>
        <w:drawing>
          <wp:inline distT="0" distB="0" distL="0" distR="0" wp14:anchorId="485DA0CF" wp14:editId="5C36196E">
            <wp:extent cx="5732145" cy="326644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2B" w:rsidRDefault="00AF472B" w:rsidP="00D70671"/>
    <w:p w:rsidR="00AF472B" w:rsidRDefault="00AF472B" w:rsidP="00D70671">
      <w:r>
        <w:t xml:space="preserve">Результатом вызова сервиса будет статус код </w:t>
      </w:r>
      <w:r w:rsidRPr="00AF472B">
        <w:t xml:space="preserve">200 </w:t>
      </w:r>
      <w:r>
        <w:rPr>
          <w:lang w:val="en-US"/>
        </w:rPr>
        <w:t>OK</w:t>
      </w:r>
      <w:r>
        <w:t xml:space="preserve">. Этот статус ранее так же рассматривали, он означает </w:t>
      </w:r>
      <w:proofErr w:type="spellStart"/>
      <w:r>
        <w:t>Усеп</w:t>
      </w:r>
      <w:r w:rsidR="00090FBB">
        <w:t>х</w:t>
      </w:r>
      <w:proofErr w:type="spellEnd"/>
      <w:r>
        <w:t xml:space="preserve">. Ответ вернулся в формате </w:t>
      </w:r>
      <w:proofErr w:type="spellStart"/>
      <w:r>
        <w:rPr>
          <w:lang w:val="en-US"/>
        </w:rPr>
        <w:t>Json</w:t>
      </w:r>
      <w:proofErr w:type="spellEnd"/>
    </w:p>
    <w:p w:rsidR="00AF472B" w:rsidRDefault="00AF472B" w:rsidP="00D70671">
      <w:hyperlink r:id="rId57" w:history="1">
        <w:r>
          <w:rPr>
            <w:rStyle w:val="aff8"/>
          </w:rPr>
          <w:t>https://ru.wikipedia.org/wiki/JSON</w:t>
        </w:r>
      </w:hyperlink>
    </w:p>
    <w:p w:rsidR="00AF472B" w:rsidRDefault="00AF472B" w:rsidP="00AF472B">
      <w:pPr>
        <w:pStyle w:val="3"/>
        <w:rPr>
          <w:shd w:val="clear" w:color="auto" w:fill="FFFFFF"/>
        </w:rPr>
      </w:pPr>
      <w:r>
        <w:rPr>
          <w:shd w:val="clear" w:color="auto" w:fill="FFFFFF"/>
          <w:lang w:val="en-US"/>
        </w:rPr>
        <w:t>J</w:t>
      </w:r>
      <w:r>
        <w:rPr>
          <w:shd w:val="clear" w:color="auto" w:fill="FFFFFF"/>
        </w:rPr>
        <w:t>SON </w:t>
      </w:r>
    </w:p>
    <w:p w:rsidR="00AF472B" w:rsidRPr="00090FBB" w:rsidRDefault="00AF472B" w:rsidP="00D70671">
      <w:pPr>
        <w:rPr>
          <w:rFonts w:cs="Arial"/>
          <w:color w:val="222222"/>
          <w:sz w:val="23"/>
          <w:szCs w:val="23"/>
          <w:shd w:val="clear" w:color="auto" w:fill="FFFFFF"/>
        </w:rPr>
      </w:pPr>
      <w:r w:rsidRPr="00090FBB">
        <w:rPr>
          <w:rFonts w:cs="Arial"/>
          <w:color w:val="222222"/>
          <w:sz w:val="23"/>
          <w:szCs w:val="23"/>
          <w:shd w:val="clear" w:color="auto" w:fill="FFFFFF"/>
        </w:rPr>
        <w:t>— </w:t>
      </w:r>
      <w:r w:rsidRPr="00090FBB">
        <w:rPr>
          <w:rFonts w:cs="Arial"/>
          <w:sz w:val="23"/>
          <w:szCs w:val="23"/>
          <w:shd w:val="clear" w:color="auto" w:fill="FFFFFF"/>
        </w:rPr>
        <w:t>текстовый формат</w:t>
      </w:r>
      <w:r w:rsidRPr="00090FBB">
        <w:rPr>
          <w:rFonts w:cs="Arial"/>
          <w:color w:val="222222"/>
          <w:sz w:val="23"/>
          <w:szCs w:val="23"/>
          <w:shd w:val="clear" w:color="auto" w:fill="FFFFFF"/>
        </w:rPr>
        <w:t> </w:t>
      </w:r>
      <w:r w:rsidRPr="00090FBB">
        <w:rPr>
          <w:rFonts w:cs="Arial"/>
          <w:sz w:val="23"/>
          <w:szCs w:val="23"/>
          <w:shd w:val="clear" w:color="auto" w:fill="FFFFFF"/>
        </w:rPr>
        <w:t>обмена данными</w:t>
      </w:r>
      <w:r w:rsidRPr="00090FBB">
        <w:rPr>
          <w:rFonts w:cs="Arial"/>
          <w:color w:val="222222"/>
          <w:sz w:val="23"/>
          <w:szCs w:val="23"/>
          <w:shd w:val="clear" w:color="auto" w:fill="FFFFFF"/>
        </w:rPr>
        <w:t>, основанный на </w:t>
      </w:r>
      <w:proofErr w:type="spellStart"/>
      <w:r w:rsidRPr="00090FBB">
        <w:rPr>
          <w:rFonts w:cs="Arial"/>
          <w:sz w:val="23"/>
          <w:szCs w:val="23"/>
          <w:shd w:val="clear" w:color="auto" w:fill="FFFFFF"/>
        </w:rPr>
        <w:t>JavaScript</w:t>
      </w:r>
      <w:proofErr w:type="spellEnd"/>
      <w:r w:rsidRPr="00090FBB">
        <w:rPr>
          <w:rFonts w:cs="Arial"/>
          <w:color w:val="222222"/>
          <w:sz w:val="23"/>
          <w:szCs w:val="23"/>
          <w:shd w:val="clear" w:color="auto" w:fill="FFFFFF"/>
        </w:rPr>
        <w:t>. Как и многие другие текстовые форматы, JSON легко читается людьми.</w:t>
      </w:r>
    </w:p>
    <w:p w:rsidR="00AF472B" w:rsidRPr="00AF472B" w:rsidRDefault="00AF472B" w:rsidP="00AF472B">
      <w:pPr>
        <w:shd w:val="clear" w:color="auto" w:fill="FFFFFF"/>
        <w:spacing w:after="120" w:line="240" w:lineRule="auto"/>
        <w:rPr>
          <w:rFonts w:eastAsia="Times New Roman" w:cs="Arial"/>
          <w:color w:val="222222"/>
          <w:sz w:val="23"/>
          <w:szCs w:val="23"/>
          <w:lang w:eastAsia="ru-RU"/>
        </w:rPr>
      </w:pPr>
      <w:r w:rsidRPr="00AF472B">
        <w:rPr>
          <w:rFonts w:eastAsia="Times New Roman" w:cs="Arial"/>
          <w:color w:val="222222"/>
          <w:sz w:val="23"/>
          <w:szCs w:val="23"/>
          <w:lang w:eastAsia="ru-RU"/>
        </w:rPr>
        <w:t>JSON-текст представляет собой (в закодированном виде) одну из двух структур:</w:t>
      </w:r>
    </w:p>
    <w:p w:rsidR="00AF472B" w:rsidRPr="00090FBB" w:rsidRDefault="00AF472B" w:rsidP="00AF472B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="Arial"/>
          <w:color w:val="222222"/>
          <w:sz w:val="23"/>
          <w:szCs w:val="23"/>
          <w:lang w:eastAsia="ru-RU"/>
        </w:rPr>
      </w:pPr>
      <w:r w:rsidRPr="00AF472B">
        <w:rPr>
          <w:rFonts w:eastAsia="Times New Roman" w:cs="Arial"/>
          <w:color w:val="222222"/>
          <w:sz w:val="23"/>
          <w:szCs w:val="23"/>
          <w:lang w:eastAsia="ru-RU"/>
        </w:rPr>
        <w:t>Набор пар </w:t>
      </w:r>
      <w:r w:rsidRPr="00AF472B">
        <w:rPr>
          <w:rFonts w:eastAsia="Times New Roman" w:cs="Arial"/>
          <w:i/>
          <w:iCs/>
          <w:color w:val="222222"/>
          <w:sz w:val="23"/>
          <w:szCs w:val="23"/>
          <w:lang w:eastAsia="ru-RU"/>
        </w:rPr>
        <w:t>ключ: значение</w:t>
      </w:r>
      <w:r w:rsidRPr="00AF472B">
        <w:rPr>
          <w:rFonts w:eastAsia="Times New Roman" w:cs="Arial"/>
          <w:color w:val="222222"/>
          <w:sz w:val="23"/>
          <w:szCs w:val="23"/>
          <w:lang w:eastAsia="ru-RU"/>
        </w:rPr>
        <w:t>.</w:t>
      </w:r>
    </w:p>
    <w:p w:rsidR="00AF472B" w:rsidRPr="00090FBB" w:rsidRDefault="00AF472B" w:rsidP="00D70671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="Arial"/>
          <w:color w:val="222222"/>
          <w:sz w:val="23"/>
          <w:szCs w:val="23"/>
          <w:lang w:eastAsia="ru-RU"/>
        </w:rPr>
      </w:pPr>
      <w:r w:rsidRPr="00090FBB">
        <w:rPr>
          <w:rFonts w:cs="Arial"/>
          <w:color w:val="222222"/>
          <w:sz w:val="23"/>
          <w:szCs w:val="23"/>
          <w:shd w:val="clear" w:color="auto" w:fill="FFFFFF"/>
        </w:rPr>
        <w:t>Упорядоченный набор </w:t>
      </w:r>
      <w:r w:rsidRPr="00090FBB">
        <w:rPr>
          <w:rFonts w:cs="Arial"/>
          <w:i/>
          <w:iCs/>
          <w:color w:val="222222"/>
          <w:sz w:val="23"/>
          <w:szCs w:val="23"/>
          <w:shd w:val="clear" w:color="auto" w:fill="FFFFFF"/>
        </w:rPr>
        <w:t>значений</w:t>
      </w:r>
      <w:r w:rsidRPr="00090FBB">
        <w:rPr>
          <w:rFonts w:cs="Arial"/>
          <w:color w:val="222222"/>
          <w:sz w:val="23"/>
          <w:szCs w:val="23"/>
          <w:shd w:val="clear" w:color="auto" w:fill="FFFFFF"/>
        </w:rPr>
        <w:t>. Во многих языках это реализовано как </w:t>
      </w:r>
      <w:r w:rsidRPr="00090FBB">
        <w:rPr>
          <w:rFonts w:cs="Arial"/>
          <w:sz w:val="23"/>
          <w:szCs w:val="23"/>
          <w:shd w:val="clear" w:color="auto" w:fill="FFFFFF"/>
        </w:rPr>
        <w:t>массив</w:t>
      </w:r>
      <w:r w:rsidRPr="00090FBB">
        <w:rPr>
          <w:rFonts w:cs="Arial"/>
          <w:color w:val="222222"/>
          <w:sz w:val="23"/>
          <w:szCs w:val="23"/>
          <w:shd w:val="clear" w:color="auto" w:fill="FFFFFF"/>
        </w:rPr>
        <w:t>, </w:t>
      </w:r>
      <w:r w:rsidRPr="00090FBB">
        <w:rPr>
          <w:rFonts w:cs="Arial"/>
          <w:sz w:val="23"/>
          <w:szCs w:val="23"/>
          <w:shd w:val="clear" w:color="auto" w:fill="FFFFFF"/>
        </w:rPr>
        <w:t>вектор</w:t>
      </w:r>
      <w:r w:rsidRPr="00090FBB">
        <w:rPr>
          <w:rFonts w:cs="Arial"/>
          <w:color w:val="222222"/>
          <w:sz w:val="23"/>
          <w:szCs w:val="23"/>
          <w:shd w:val="clear" w:color="auto" w:fill="FFFFFF"/>
        </w:rPr>
        <w:t>, список или </w:t>
      </w:r>
      <w:r w:rsidRPr="00090FBB">
        <w:rPr>
          <w:rFonts w:cs="Arial"/>
          <w:sz w:val="23"/>
          <w:szCs w:val="23"/>
          <w:shd w:val="clear" w:color="auto" w:fill="FFFFFF"/>
        </w:rPr>
        <w:t>последовательность</w:t>
      </w:r>
      <w:r w:rsidRPr="00090FBB">
        <w:rPr>
          <w:rFonts w:cs="Arial"/>
          <w:color w:val="222222"/>
          <w:sz w:val="23"/>
          <w:szCs w:val="23"/>
          <w:shd w:val="clear" w:color="auto" w:fill="FFFFFF"/>
        </w:rPr>
        <w:t>.</w:t>
      </w:r>
    </w:p>
    <w:p w:rsidR="00090FBB" w:rsidRPr="00090FBB" w:rsidRDefault="00090FBB" w:rsidP="00090FBB">
      <w:pPr>
        <w:shd w:val="clear" w:color="auto" w:fill="FFFFFF"/>
        <w:spacing w:before="100" w:beforeAutospacing="1" w:after="24" w:line="240" w:lineRule="auto"/>
        <w:rPr>
          <w:sz w:val="23"/>
          <w:szCs w:val="23"/>
        </w:rPr>
      </w:pPr>
      <w:r w:rsidRPr="00090FBB">
        <w:rPr>
          <w:rFonts w:eastAsia="Times New Roman" w:cs="Arial"/>
          <w:color w:val="222222"/>
          <w:sz w:val="23"/>
          <w:szCs w:val="23"/>
          <w:lang w:eastAsia="ru-RU"/>
        </w:rPr>
        <w:t xml:space="preserve">Форматировать текст в удобочитаемый вид можно в </w:t>
      </w:r>
      <w:proofErr w:type="spellStart"/>
      <w:r w:rsidRPr="00090FBB">
        <w:rPr>
          <w:rFonts w:eastAsia="Times New Roman" w:cs="Arial"/>
          <w:color w:val="222222"/>
          <w:sz w:val="23"/>
          <w:szCs w:val="23"/>
          <w:lang w:val="en-US" w:eastAsia="ru-RU"/>
        </w:rPr>
        <w:t>notepade</w:t>
      </w:r>
      <w:proofErr w:type="spellEnd"/>
      <w:r w:rsidRPr="00090FBB">
        <w:rPr>
          <w:rFonts w:eastAsia="Times New Roman" w:cs="Arial"/>
          <w:color w:val="222222"/>
          <w:sz w:val="23"/>
          <w:szCs w:val="23"/>
          <w:lang w:eastAsia="ru-RU"/>
        </w:rPr>
        <w:t xml:space="preserve"> плагин </w:t>
      </w:r>
      <w:r w:rsidRPr="00090FBB">
        <w:rPr>
          <w:rFonts w:eastAsia="Times New Roman" w:cs="Arial"/>
          <w:color w:val="222222"/>
          <w:sz w:val="23"/>
          <w:szCs w:val="23"/>
          <w:lang w:val="en-US" w:eastAsia="ru-RU"/>
        </w:rPr>
        <w:t>JSON</w:t>
      </w:r>
      <w:r w:rsidRPr="00090FBB">
        <w:rPr>
          <w:rFonts w:eastAsia="Times New Roman" w:cs="Arial"/>
          <w:color w:val="222222"/>
          <w:sz w:val="23"/>
          <w:szCs w:val="23"/>
          <w:lang w:eastAsia="ru-RU"/>
        </w:rPr>
        <w:t xml:space="preserve"> </w:t>
      </w:r>
      <w:r w:rsidRPr="00090FBB">
        <w:rPr>
          <w:rFonts w:eastAsia="Times New Roman" w:cs="Arial"/>
          <w:color w:val="222222"/>
          <w:sz w:val="23"/>
          <w:szCs w:val="23"/>
          <w:lang w:val="en-US" w:eastAsia="ru-RU"/>
        </w:rPr>
        <w:t>Viewer</w:t>
      </w:r>
      <w:r w:rsidRPr="00090FBB">
        <w:rPr>
          <w:rFonts w:eastAsia="Times New Roman" w:cs="Arial"/>
          <w:color w:val="222222"/>
          <w:sz w:val="23"/>
          <w:szCs w:val="23"/>
          <w:lang w:eastAsia="ru-RU"/>
        </w:rPr>
        <w:t xml:space="preserve">. Или </w:t>
      </w:r>
      <w:r>
        <w:rPr>
          <w:rFonts w:eastAsia="Times New Roman" w:cs="Arial"/>
          <w:color w:val="222222"/>
          <w:sz w:val="23"/>
          <w:szCs w:val="23"/>
          <w:lang w:eastAsia="ru-RU"/>
        </w:rPr>
        <w:t xml:space="preserve">в </w:t>
      </w:r>
      <w:r w:rsidRPr="00090FBB">
        <w:rPr>
          <w:rFonts w:eastAsia="Times New Roman" w:cs="Arial"/>
          <w:color w:val="222222"/>
          <w:sz w:val="23"/>
          <w:szCs w:val="23"/>
          <w:lang w:val="en-US" w:eastAsia="ru-RU"/>
        </w:rPr>
        <w:t>Chrome</w:t>
      </w:r>
      <w:r w:rsidRPr="00090FBB">
        <w:rPr>
          <w:rFonts w:eastAsia="Times New Roman" w:cs="Arial"/>
          <w:color w:val="222222"/>
          <w:sz w:val="23"/>
          <w:szCs w:val="23"/>
          <w:lang w:eastAsia="ru-RU"/>
        </w:rPr>
        <w:t xml:space="preserve"> плагин </w:t>
      </w:r>
      <w:hyperlink r:id="rId58" w:history="1">
        <w:r w:rsidRPr="00090FBB">
          <w:rPr>
            <w:rStyle w:val="aff8"/>
            <w:sz w:val="23"/>
            <w:szCs w:val="23"/>
          </w:rPr>
          <w:t>https://chrome.google.com/webstore/detail/json-formatter/bcjindcccaagfpapjjmafapmmgkkhgoa?hl=ru</w:t>
        </w:r>
      </w:hyperlink>
      <w:r w:rsidRPr="00090FBB">
        <w:rPr>
          <w:sz w:val="23"/>
          <w:szCs w:val="23"/>
        </w:rPr>
        <w:t xml:space="preserve"> </w:t>
      </w:r>
    </w:p>
    <w:p w:rsidR="00090FBB" w:rsidRPr="00090FBB" w:rsidRDefault="00090FBB" w:rsidP="00090FBB">
      <w:pPr>
        <w:shd w:val="clear" w:color="auto" w:fill="FFFFFF"/>
        <w:spacing w:before="100" w:beforeAutospacing="1" w:after="24" w:line="240" w:lineRule="auto"/>
        <w:rPr>
          <w:rFonts w:eastAsia="Times New Roman" w:cs="Arial"/>
          <w:color w:val="222222"/>
          <w:sz w:val="23"/>
          <w:szCs w:val="23"/>
          <w:lang w:eastAsia="ru-RU"/>
        </w:rPr>
      </w:pPr>
      <w:r w:rsidRPr="00090FBB">
        <w:rPr>
          <w:rFonts w:eastAsia="Times New Roman" w:cs="Arial"/>
          <w:color w:val="222222"/>
          <w:sz w:val="23"/>
          <w:szCs w:val="23"/>
          <w:lang w:eastAsia="ru-RU"/>
        </w:rPr>
        <w:t xml:space="preserve">И теперь результат запроса в браузере </w:t>
      </w:r>
      <w:r w:rsidRPr="00090FBB">
        <w:rPr>
          <w:rFonts w:eastAsia="Times New Roman" w:cs="Arial"/>
          <w:color w:val="222222"/>
          <w:sz w:val="23"/>
          <w:szCs w:val="23"/>
          <w:lang w:val="en-US" w:eastAsia="ru-RU"/>
        </w:rPr>
        <w:t>chrome</w:t>
      </w:r>
      <w:r w:rsidRPr="00090FBB">
        <w:rPr>
          <w:rFonts w:eastAsia="Times New Roman" w:cs="Arial"/>
          <w:color w:val="222222"/>
          <w:sz w:val="23"/>
          <w:szCs w:val="23"/>
          <w:lang w:eastAsia="ru-RU"/>
        </w:rPr>
        <w:t xml:space="preserve"> стало более удобнее читать</w:t>
      </w:r>
    </w:p>
    <w:p w:rsidR="00090FBB" w:rsidRDefault="00090FBB" w:rsidP="00090FBB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945923" wp14:editId="2E359F45">
            <wp:extent cx="5732145" cy="2435225"/>
            <wp:effectExtent l="0" t="0" r="190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BB" w:rsidRPr="00090FBB" w:rsidRDefault="00090FBB" w:rsidP="00090FBB">
      <w:pPr>
        <w:shd w:val="clear" w:color="auto" w:fill="FFFFFF"/>
        <w:spacing w:before="100" w:beforeAutospacing="1" w:after="24" w:line="240" w:lineRule="auto"/>
        <w:rPr>
          <w:rFonts w:eastAsia="Times New Roman" w:cs="Arial"/>
          <w:color w:val="222222"/>
          <w:sz w:val="23"/>
          <w:szCs w:val="23"/>
          <w:lang w:eastAsia="ru-RU"/>
        </w:rPr>
      </w:pPr>
    </w:p>
    <w:p w:rsidR="00F11E5B" w:rsidRDefault="00090FBB" w:rsidP="00090FBB">
      <w:pPr>
        <w:shd w:val="clear" w:color="auto" w:fill="FFFFFF"/>
        <w:spacing w:before="100" w:beforeAutospacing="1" w:after="24" w:line="240" w:lineRule="auto"/>
        <w:rPr>
          <w:rFonts w:eastAsia="Times New Roman" w:cs="Arial"/>
          <w:color w:val="222222"/>
          <w:sz w:val="23"/>
          <w:szCs w:val="23"/>
          <w:lang w:eastAsia="ru-RU"/>
        </w:rPr>
      </w:pPr>
      <w:r w:rsidRPr="00090FBB">
        <w:rPr>
          <w:rFonts w:eastAsia="Times New Roman" w:cs="Arial"/>
          <w:color w:val="222222"/>
          <w:sz w:val="23"/>
          <w:szCs w:val="23"/>
          <w:lang w:eastAsia="ru-RU"/>
        </w:rPr>
        <w:t>В данном сервисе был реализован поиск по коду страны</w:t>
      </w:r>
      <w:r w:rsidR="00F11E5B">
        <w:rPr>
          <w:rFonts w:eastAsia="Times New Roman" w:cs="Arial"/>
          <w:color w:val="222222"/>
          <w:sz w:val="23"/>
          <w:szCs w:val="23"/>
          <w:lang w:eastAsia="ru-RU"/>
        </w:rPr>
        <w:t xml:space="preserve">. </w:t>
      </w:r>
    </w:p>
    <w:p w:rsidR="00F11E5B" w:rsidRPr="00F11E5B" w:rsidRDefault="00F11E5B" w:rsidP="00090FBB">
      <w:pPr>
        <w:shd w:val="clear" w:color="auto" w:fill="FFFFFF"/>
        <w:spacing w:before="100" w:beforeAutospacing="1" w:after="24" w:line="240" w:lineRule="auto"/>
        <w:rPr>
          <w:rFonts w:eastAsia="Times New Roman" w:cs="Arial"/>
          <w:color w:val="222222"/>
          <w:sz w:val="23"/>
          <w:szCs w:val="23"/>
          <w:lang w:eastAsia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http://eek-test1-sso.te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ngry.com:8080/dict/P.CLS.001/RU</w:t>
      </w:r>
    </w:p>
    <w:p w:rsidR="00090FBB" w:rsidRDefault="00090FBB" w:rsidP="00090FBB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7FB71F" wp14:editId="6E19B7E5">
            <wp:extent cx="5732145" cy="276606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5B" w:rsidRDefault="00F11E5B" w:rsidP="00090FBB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F11E5B" w:rsidRDefault="00F11E5B" w:rsidP="00090FBB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Чтобы выполнить запрос по условию, выбираем уже метод 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POST</w:t>
      </w:r>
      <w:r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. Добавляем параметр 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Find</w:t>
      </w:r>
    </w:p>
    <w:p w:rsidR="00F11E5B" w:rsidRDefault="00F11E5B" w:rsidP="00090FBB">
      <w:pPr>
        <w:shd w:val="clear" w:color="auto" w:fill="FFFFFF"/>
        <w:spacing w:before="100" w:beforeAutospacing="1" w:after="24" w:line="240" w:lineRule="auto"/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</w:pPr>
      <w:hyperlink r:id="rId61" w:history="1">
        <w:r w:rsidRPr="00081465">
          <w:rPr>
            <w:rStyle w:val="aff8"/>
            <w:rFonts w:ascii="Helvetica" w:hAnsi="Helvetica"/>
            <w:sz w:val="18"/>
            <w:szCs w:val="18"/>
            <w:shd w:val="clear" w:color="auto" w:fill="FFFFFF"/>
            <w:lang w:val="en-US"/>
          </w:rPr>
          <w:t>http://eek-test1-sso.tengry.com:8080/dict/P.CLS.001/find</w:t>
        </w:r>
      </w:hyperlink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{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 "</w:t>
      </w:r>
      <w:proofErr w:type="gramStart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constraints</w:t>
      </w:r>
      <w:proofErr w:type="gramEnd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": [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  {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    "</w:t>
      </w:r>
      <w:proofErr w:type="spellStart"/>
      <w:proofErr w:type="gramStart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ctype</w:t>
      </w:r>
      <w:proofErr w:type="spellEnd"/>
      <w:proofErr w:type="gramEnd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": "simple",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    "</w:t>
      </w:r>
      <w:proofErr w:type="gramStart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property</w:t>
      </w:r>
      <w:proofErr w:type="gramEnd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": "name",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    "</w:t>
      </w:r>
      <w:proofErr w:type="gramStart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op</w:t>
      </w:r>
      <w:proofErr w:type="gramEnd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": "LIKE",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    "</w:t>
      </w:r>
      <w:proofErr w:type="gramStart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value</w:t>
      </w:r>
      <w:proofErr w:type="gramEnd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": "</w:t>
      </w:r>
      <w:r w:rsidR="00FE1BCA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Казах</w:t>
      </w: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  }],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lastRenderedPageBreak/>
        <w:t xml:space="preserve">  "</w:t>
      </w:r>
      <w:proofErr w:type="spellStart"/>
      <w:proofErr w:type="gramStart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firstResult</w:t>
      </w:r>
      <w:proofErr w:type="spellEnd"/>
      <w:proofErr w:type="gramEnd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": 0,</w:t>
      </w:r>
    </w:p>
    <w:p w:rsidR="00F11E5B" w:rsidRP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 "</w:t>
      </w:r>
      <w:proofErr w:type="spellStart"/>
      <w:proofErr w:type="gramStart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maxResults</w:t>
      </w:r>
      <w:proofErr w:type="spellEnd"/>
      <w:proofErr w:type="gramEnd"/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": 10</w:t>
      </w:r>
    </w:p>
    <w:p w:rsidR="00F11E5B" w:rsidRDefault="00F11E5B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 w:rsidRPr="00F11E5B"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}</w:t>
      </w:r>
    </w:p>
    <w:p w:rsidR="00FE1BCA" w:rsidRDefault="00FE1BCA" w:rsidP="00FE1BCA">
      <w:pPr>
        <w:shd w:val="clear" w:color="auto" w:fill="FFFFFF"/>
        <w:spacing w:before="100" w:beforeAutospacing="1" w:after="24" w:line="240" w:lineRule="auto"/>
        <w:rPr>
          <w:rFonts w:eastAsia="Times New Roman" w:cs="Arial"/>
          <w:color w:val="222222"/>
          <w:sz w:val="23"/>
          <w:szCs w:val="23"/>
          <w:lang w:eastAsia="ru-RU"/>
        </w:rPr>
      </w:pPr>
      <w:r>
        <w:rPr>
          <w:rFonts w:eastAsia="Times New Roman" w:cs="Arial"/>
          <w:color w:val="222222"/>
          <w:sz w:val="23"/>
          <w:szCs w:val="23"/>
          <w:lang w:eastAsia="ru-RU"/>
        </w:rPr>
        <w:t>Этот запрос и</w:t>
      </w:r>
      <w:r>
        <w:rPr>
          <w:rFonts w:eastAsia="Times New Roman" w:cs="Arial"/>
          <w:color w:val="222222"/>
          <w:sz w:val="23"/>
          <w:szCs w:val="23"/>
          <w:lang w:eastAsia="ru-RU"/>
        </w:rPr>
        <w:t>спользуется на форме заполнения карточки в поле «Страна» (например</w:t>
      </w:r>
      <w:r>
        <w:rPr>
          <w:rFonts w:eastAsia="Times New Roman" w:cs="Arial"/>
          <w:color w:val="222222"/>
          <w:sz w:val="23"/>
          <w:szCs w:val="23"/>
          <w:lang w:eastAsia="ru-RU"/>
        </w:rPr>
        <w:t>, для поиска по части названия страны Казахстан</w:t>
      </w:r>
      <w:r>
        <w:rPr>
          <w:rFonts w:eastAsia="Times New Roman" w:cs="Arial"/>
          <w:color w:val="222222"/>
          <w:sz w:val="23"/>
          <w:szCs w:val="23"/>
          <w:lang w:eastAsia="ru-RU"/>
        </w:rPr>
        <w:t>)</w:t>
      </w:r>
    </w:p>
    <w:p w:rsidR="00FE1BCA" w:rsidRPr="00FE1BCA" w:rsidRDefault="00FE1BCA" w:rsidP="00F11E5B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</w:p>
    <w:p w:rsidR="00F11E5B" w:rsidRDefault="00FE1BCA" w:rsidP="00090FBB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49957D" wp14:editId="5E5CA0BF">
            <wp:extent cx="5732145" cy="346964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5B" w:rsidRDefault="00F11E5B" w:rsidP="00090FBB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</w:pPr>
    </w:p>
    <w:p w:rsidR="00F11E5B" w:rsidRPr="00F11E5B" w:rsidRDefault="00F11E5B" w:rsidP="00090FBB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Таким образом мы проверили поиск значения в справочнике по части имени.</w:t>
      </w:r>
    </w:p>
    <w:p w:rsidR="009D4ED8" w:rsidRDefault="009D4ED8" w:rsidP="00D70671"/>
    <w:p w:rsidR="009D4ED8" w:rsidRPr="009D4ED8" w:rsidRDefault="009D4ED8" w:rsidP="00D70671"/>
    <w:p w:rsidR="009D4ED8" w:rsidRPr="009D4ED8" w:rsidRDefault="009D4ED8" w:rsidP="00D70671"/>
    <w:sectPr w:rsidR="009D4ED8" w:rsidRPr="009D4ED8" w:rsidSect="004E1AED">
      <w:footerReference w:type="default" r:id="rId6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8BF" w:rsidRDefault="008868BF">
      <w:pPr>
        <w:spacing w:after="0" w:line="240" w:lineRule="auto"/>
      </w:pPr>
      <w:r>
        <w:separator/>
      </w:r>
    </w:p>
  </w:endnote>
  <w:endnote w:type="continuationSeparator" w:id="0">
    <w:p w:rsidR="008868BF" w:rsidRDefault="00886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aff3"/>
        </w:pPr>
        <w:r>
          <w:rPr>
            <w:lang w:bidi="ru-RU"/>
          </w:rPr>
          <w:fldChar w:fldCharType="begin"/>
        </w:r>
        <w:r>
          <w:rPr>
            <w:lang w:bidi="ru-RU"/>
          </w:rPr>
          <w:instrText xml:space="preserve"> PAGE   \* MERGEFORMAT </w:instrText>
        </w:r>
        <w:r>
          <w:rPr>
            <w:lang w:bidi="ru-RU"/>
          </w:rPr>
          <w:fldChar w:fldCharType="separate"/>
        </w:r>
        <w:r w:rsidR="00233B78">
          <w:rPr>
            <w:noProof/>
            <w:lang w:bidi="ru-RU"/>
          </w:rPr>
          <w:t>15</w:t>
        </w:r>
        <w:r>
          <w:rPr>
            <w:noProof/>
            <w:lang w:bidi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8BF" w:rsidRDefault="008868BF">
      <w:pPr>
        <w:spacing w:after="0" w:line="240" w:lineRule="auto"/>
      </w:pPr>
      <w:r>
        <w:separator/>
      </w:r>
    </w:p>
  </w:footnote>
  <w:footnote w:type="continuationSeparator" w:id="0">
    <w:p w:rsidR="008868BF" w:rsidRDefault="008868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E2711A"/>
    <w:multiLevelType w:val="multilevel"/>
    <w:tmpl w:val="97702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7114B93"/>
    <w:multiLevelType w:val="multilevel"/>
    <w:tmpl w:val="26BE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4153EE"/>
    <w:multiLevelType w:val="multilevel"/>
    <w:tmpl w:val="1FA43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90E436D"/>
    <w:multiLevelType w:val="hybridMultilevel"/>
    <w:tmpl w:val="C1DEF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A2C3EB3"/>
    <w:multiLevelType w:val="multilevel"/>
    <w:tmpl w:val="84B46318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F3A1AB1"/>
    <w:multiLevelType w:val="multilevel"/>
    <w:tmpl w:val="04090023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3"/>
  </w:num>
  <w:num w:numId="3">
    <w:abstractNumId w:val="16"/>
  </w:num>
  <w:num w:numId="4">
    <w:abstractNumId w:val="14"/>
  </w:num>
  <w:num w:numId="5">
    <w:abstractNumId w:val="19"/>
  </w:num>
  <w:num w:numId="6">
    <w:abstractNumId w:val="20"/>
  </w:num>
  <w:num w:numId="7">
    <w:abstractNumId w:val="18"/>
  </w:num>
  <w:num w:numId="8">
    <w:abstractNumId w:val="21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5"/>
  </w:num>
  <w:num w:numId="21">
    <w:abstractNumId w:val="12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2BE"/>
    <w:rsid w:val="0001445E"/>
    <w:rsid w:val="0006483B"/>
    <w:rsid w:val="00090FBB"/>
    <w:rsid w:val="00194DF6"/>
    <w:rsid w:val="00233B78"/>
    <w:rsid w:val="002E1837"/>
    <w:rsid w:val="003422BE"/>
    <w:rsid w:val="003623DE"/>
    <w:rsid w:val="00457E98"/>
    <w:rsid w:val="00466A54"/>
    <w:rsid w:val="004E1AED"/>
    <w:rsid w:val="004F0172"/>
    <w:rsid w:val="0058533E"/>
    <w:rsid w:val="005C12A5"/>
    <w:rsid w:val="005D71DA"/>
    <w:rsid w:val="00604338"/>
    <w:rsid w:val="006139FE"/>
    <w:rsid w:val="00635E64"/>
    <w:rsid w:val="00713318"/>
    <w:rsid w:val="00744D9E"/>
    <w:rsid w:val="007C2457"/>
    <w:rsid w:val="007E348A"/>
    <w:rsid w:val="008868BF"/>
    <w:rsid w:val="008F2559"/>
    <w:rsid w:val="008F52DF"/>
    <w:rsid w:val="009D4ED8"/>
    <w:rsid w:val="00A1310C"/>
    <w:rsid w:val="00AB05E4"/>
    <w:rsid w:val="00AD0E2F"/>
    <w:rsid w:val="00AF472B"/>
    <w:rsid w:val="00B0419F"/>
    <w:rsid w:val="00B252C1"/>
    <w:rsid w:val="00BB3154"/>
    <w:rsid w:val="00BB7D3A"/>
    <w:rsid w:val="00D47A97"/>
    <w:rsid w:val="00D63B0D"/>
    <w:rsid w:val="00D70671"/>
    <w:rsid w:val="00D86BC5"/>
    <w:rsid w:val="00DC24B7"/>
    <w:rsid w:val="00DD33BB"/>
    <w:rsid w:val="00E3035B"/>
    <w:rsid w:val="00EF761D"/>
    <w:rsid w:val="00F11E5B"/>
    <w:rsid w:val="00F15C66"/>
    <w:rsid w:val="00FA5E6E"/>
    <w:rsid w:val="00FE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E7A890-9F11-44B9-90FA-ADBD024B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Название Знак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Подзаголовок Знак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Выделенная цитата Знак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D47A97"/>
    <w:rPr>
      <w:szCs w:val="20"/>
    </w:rPr>
  </w:style>
  <w:style w:type="paragraph" w:styleId="21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Текст макроса Знак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Текст Знак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Верхний колонтитул Знак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Нижний колонтитул Знак"/>
    <w:basedOn w:val="a0"/>
    <w:link w:val="aff3"/>
    <w:uiPriority w:val="99"/>
    <w:rsid w:val="004E1AED"/>
  </w:style>
  <w:style w:type="paragraph" w:styleId="aff5">
    <w:name w:val="Normal (Web)"/>
    <w:basedOn w:val="a"/>
    <w:uiPriority w:val="99"/>
    <w:semiHidden/>
    <w:unhideWhenUsed/>
    <w:rsid w:val="00744D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6">
    <w:name w:val="Strong"/>
    <w:basedOn w:val="a0"/>
    <w:uiPriority w:val="22"/>
    <w:qFormat/>
    <w:rsid w:val="00744D9E"/>
    <w:rPr>
      <w:b/>
      <w:bCs/>
    </w:rPr>
  </w:style>
  <w:style w:type="paragraph" w:styleId="aff7">
    <w:name w:val="List Paragraph"/>
    <w:basedOn w:val="a"/>
    <w:uiPriority w:val="34"/>
    <w:unhideWhenUsed/>
    <w:qFormat/>
    <w:rsid w:val="00B0419F"/>
    <w:pPr>
      <w:ind w:left="720"/>
      <w:contextualSpacing/>
    </w:pPr>
  </w:style>
  <w:style w:type="character" w:styleId="aff8">
    <w:name w:val="Hyperlink"/>
    <w:basedOn w:val="a0"/>
    <w:uiPriority w:val="99"/>
    <w:unhideWhenUsed/>
    <w:rsid w:val="007C2457"/>
    <w:rPr>
      <w:color w:val="0000FF"/>
      <w:u w:val="single"/>
    </w:rPr>
  </w:style>
  <w:style w:type="character" w:styleId="aff9">
    <w:name w:val="FollowedHyperlink"/>
    <w:basedOn w:val="a0"/>
    <w:uiPriority w:val="99"/>
    <w:semiHidden/>
    <w:unhideWhenUsed/>
    <w:rsid w:val="0001445E"/>
    <w:rPr>
      <w:color w:val="6C606A" w:themeColor="followedHyperlink"/>
      <w:u w:val="single"/>
    </w:rPr>
  </w:style>
  <w:style w:type="character" w:customStyle="1" w:styleId="notranslate">
    <w:name w:val="notranslate"/>
    <w:basedOn w:val="a0"/>
    <w:rsid w:val="0001445E"/>
  </w:style>
  <w:style w:type="paragraph" w:customStyle="1" w:styleId="Default">
    <w:name w:val="Default"/>
    <w:rsid w:val="00BB7D3A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-weight-bold">
    <w:name w:val="font-weight-bold"/>
    <w:basedOn w:val="a0"/>
    <w:rsid w:val="00713318"/>
  </w:style>
  <w:style w:type="character" w:customStyle="1" w:styleId="ipa">
    <w:name w:val="ipa"/>
    <w:basedOn w:val="a0"/>
    <w:rsid w:val="00AF4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reate,_read,_update_and_delete" TargetMode="External"/><Relationship Id="rId18" Type="http://schemas.openxmlformats.org/officeDocument/2006/relationships/hyperlink" Target="https://www.w3schools.com/xml/xml_namespaces.asp" TargetMode="External"/><Relationship Id="rId26" Type="http://schemas.openxmlformats.org/officeDocument/2006/relationships/image" Target="media/image8.emf"/><Relationship Id="rId39" Type="http://schemas.openxmlformats.org/officeDocument/2006/relationships/hyperlink" Target="https://www.soapui.org/getting-started.html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://eek-test1-ip-esb-vvis.tengry.com:8280/services/vvis.Adapter.VN.DeclarationService?wsdl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0.png"/><Relationship Id="rId50" Type="http://schemas.openxmlformats.org/officeDocument/2006/relationships/hyperlink" Target="https://www.postman.com/" TargetMode="External"/><Relationship Id="rId55" Type="http://schemas.openxmlformats.org/officeDocument/2006/relationships/image" Target="media/image24.pn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4.png"/><Relationship Id="rId29" Type="http://schemas.openxmlformats.org/officeDocument/2006/relationships/image" Target="media/image10.png"/><Relationship Id="rId41" Type="http://schemas.openxmlformats.org/officeDocument/2006/relationships/image" Target="media/image15.png"/><Relationship Id="rId54" Type="http://schemas.openxmlformats.org/officeDocument/2006/relationships/hyperlink" Target="http://eek-test1-sso.tengry.com:8080/dict/P.CLS.001" TargetMode="External"/><Relationship Id="rId62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emf"/><Relationship Id="rId32" Type="http://schemas.openxmlformats.org/officeDocument/2006/relationships/image" Target="media/image13.png"/><Relationship Id="rId37" Type="http://schemas.openxmlformats.org/officeDocument/2006/relationships/hyperlink" Target="http://www.proghouse.ru/programming/20-soapui" TargetMode="External"/><Relationship Id="rId40" Type="http://schemas.openxmlformats.org/officeDocument/2006/relationships/hyperlink" Target="https://www.soapui.org/resources/tutorials/soap-sample-project.html?utm_source=soapui&amp;utm_medium=starterpage" TargetMode="External"/><Relationship Id="rId45" Type="http://schemas.openxmlformats.org/officeDocument/2006/relationships/oleObject" Target="embeddings/oleObject4.bin"/><Relationship Id="rId53" Type="http://schemas.openxmlformats.org/officeDocument/2006/relationships/image" Target="media/image23.png"/><Relationship Id="rId58" Type="http://schemas.openxmlformats.org/officeDocument/2006/relationships/hyperlink" Target="https://chrome.google.com/webstore/detail/json-formatter/bcjindcccaagfpapjjmafapmmgkkhgoa?hl=ru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w3schools.com/xml/default.asp" TargetMode="External"/><Relationship Id="rId23" Type="http://schemas.openxmlformats.org/officeDocument/2006/relationships/hyperlink" Target="https://www.w3schools.com/xml/schema_intro.asp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www.w3schools.com/xml/xml_soap.asp" TargetMode="External"/><Relationship Id="rId49" Type="http://schemas.openxmlformats.org/officeDocument/2006/relationships/hyperlink" Target="https://software-testing.ru/library/testing/testing-automation/2968-api" TargetMode="External"/><Relationship Id="rId57" Type="http://schemas.openxmlformats.org/officeDocument/2006/relationships/hyperlink" Target="https://ru.wikipedia.org/wiki/JSON" TargetMode="External"/><Relationship Id="rId61" Type="http://schemas.openxmlformats.org/officeDocument/2006/relationships/hyperlink" Target="http://eek-test1-sso.tengry.com:8080/dict/P.CLS.001/find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w3schools.com/xml/xml_namespaces.asp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8.emf"/><Relationship Id="rId52" Type="http://schemas.openxmlformats.org/officeDocument/2006/relationships/hyperlink" Target="http://eek-test1-pbk-as1.tengry.com:9027/authorized-person-details" TargetMode="External"/><Relationship Id="rId60" Type="http://schemas.openxmlformats.org/officeDocument/2006/relationships/image" Target="media/image27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u.wikipedia.org/wiki/XML" TargetMode="External"/><Relationship Id="rId22" Type="http://schemas.openxmlformats.org/officeDocument/2006/relationships/image" Target="media/image6.png"/><Relationship Id="rId27" Type="http://schemas.openxmlformats.org/officeDocument/2006/relationships/oleObject" Target="embeddings/oleObject3.bin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7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2.bin"/><Relationship Id="rId33" Type="http://schemas.openxmlformats.org/officeDocument/2006/relationships/hyperlink" Target="https://www.w3schools.com/xml/xml_wsdl.asp" TargetMode="External"/><Relationship Id="rId38" Type="http://schemas.openxmlformats.org/officeDocument/2006/relationships/hyperlink" Target="http://www.guru99.com/webservice-testing-beginner-guide.html" TargetMode="External"/><Relationship Id="rId46" Type="http://schemas.openxmlformats.org/officeDocument/2006/relationships/image" Target="media/image19.png"/><Relationship Id="rId59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akis\AppData\Roaming\Microsoft\&#1064;&#1072;&#1073;&#1083;&#1086;&#1085;&#1099;\&#1041;&#1083;&#1072;&#1085;&#1082;%20&#1089;%20&#1087;&#1086;&#1083;&#1086;&#1089;&#1072;&#1084;&#1080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B1028DBC-CA8D-49FD-8383-80E4B2968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с полосами.dotx</Template>
  <TotalTime>8186</TotalTime>
  <Pages>19</Pages>
  <Words>2798</Words>
  <Characters>15949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Гакис Наталья Александровна</dc:creator>
  <cp:lastModifiedBy>Гакис Наталья Александровна</cp:lastModifiedBy>
  <cp:revision>5</cp:revision>
  <dcterms:created xsi:type="dcterms:W3CDTF">2020-03-10T08:40:00Z</dcterms:created>
  <dcterms:modified xsi:type="dcterms:W3CDTF">2020-03-16T14:59:00Z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